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0F217BB" w14:textId="77777777" w:rsidR="00263115" w:rsidRDefault="00417C75">
      <w:pPr>
        <w:rPr>
          <w:sz w:val="16"/>
          <w:szCs w:val="16"/>
        </w:rPr>
      </w:pPr>
      <w:r>
        <w:rPr>
          <w:b/>
          <w:sz w:val="28"/>
          <w:szCs w:val="28"/>
        </w:rPr>
        <w:t xml:space="preserve">CWB205 Final Project </w:t>
      </w:r>
    </w:p>
    <w:p w14:paraId="028535E8" w14:textId="77777777" w:rsidR="00263115" w:rsidRDefault="00ED1E97">
      <w:r>
        <w:rPr>
          <w:sz w:val="16"/>
          <w:szCs w:val="16"/>
        </w:rPr>
        <w:t>(6</w:t>
      </w:r>
      <w:r w:rsidR="00417C75">
        <w:rPr>
          <w:sz w:val="16"/>
          <w:szCs w:val="16"/>
        </w:rPr>
        <w:t xml:space="preserve">8 points) </w:t>
      </w:r>
    </w:p>
    <w:p w14:paraId="4B71B802" w14:textId="77777777" w:rsidR="00263115" w:rsidRDefault="00263115">
      <w:pPr>
        <w:jc w:val="left"/>
      </w:pPr>
    </w:p>
    <w:p w14:paraId="64ACFD71" w14:textId="77777777" w:rsidR="00263115" w:rsidRDefault="00417C75">
      <w:pPr>
        <w:jc w:val="left"/>
      </w:pPr>
      <w:r>
        <w:t xml:space="preserve">The final project for CWB205 involves creating the scripts and CSS to achieve the necessary functionality on the eight pages of </w:t>
      </w:r>
      <w:r>
        <w:rPr>
          <w:b/>
        </w:rPr>
        <w:t>The Big Bike Tour</w:t>
      </w:r>
      <w:r>
        <w:t xml:space="preserve"> website using the </w:t>
      </w:r>
      <w:r>
        <w:rPr>
          <w:b/>
        </w:rPr>
        <w:t>jQuery Libraries</w:t>
      </w:r>
      <w:r>
        <w:t>. Download the project files from Aims Online.</w:t>
      </w:r>
    </w:p>
    <w:p w14:paraId="5B83CB4A" w14:textId="77777777" w:rsidR="00263115" w:rsidRDefault="00417C75">
      <w:pPr>
        <w:jc w:val="left"/>
      </w:pPr>
      <w:r>
        <w:t xml:space="preserve">Notes: </w:t>
      </w:r>
    </w:p>
    <w:p w14:paraId="6A1ABDA8" w14:textId="77777777" w:rsidR="00263115" w:rsidRPr="006D4EE2" w:rsidRDefault="00417C75">
      <w:pPr>
        <w:numPr>
          <w:ilvl w:val="0"/>
          <w:numId w:val="2"/>
        </w:numPr>
        <w:jc w:val="left"/>
        <w:rPr>
          <w:highlight w:val="yellow"/>
        </w:rPr>
      </w:pPr>
      <w:r w:rsidRPr="006D4EE2">
        <w:rPr>
          <w:highlight w:val="yellow"/>
        </w:rPr>
        <w:t>Students rename files without the _</w:t>
      </w:r>
      <w:proofErr w:type="spellStart"/>
      <w:r w:rsidRPr="006D4EE2">
        <w:rPr>
          <w:highlight w:val="yellow"/>
        </w:rPr>
        <w:t>st</w:t>
      </w:r>
      <w:proofErr w:type="spellEnd"/>
      <w:r w:rsidRPr="006D4EE2">
        <w:rPr>
          <w:highlight w:val="yellow"/>
        </w:rPr>
        <w:t xml:space="preserve"> - for example index_st.html - rename to index.html.</w:t>
      </w:r>
    </w:p>
    <w:p w14:paraId="1EEAC5D4" w14:textId="77777777" w:rsidR="00263115" w:rsidRPr="006D4EE2" w:rsidRDefault="00417C75">
      <w:pPr>
        <w:numPr>
          <w:ilvl w:val="0"/>
          <w:numId w:val="2"/>
        </w:numPr>
        <w:jc w:val="left"/>
        <w:rPr>
          <w:highlight w:val="yellow"/>
        </w:rPr>
      </w:pPr>
      <w:r w:rsidRPr="006D4EE2">
        <w:rPr>
          <w:highlight w:val="yellow"/>
        </w:rPr>
        <w:t>Include all .</w:t>
      </w:r>
      <w:proofErr w:type="spellStart"/>
      <w:r w:rsidRPr="006D4EE2">
        <w:rPr>
          <w:highlight w:val="yellow"/>
        </w:rPr>
        <w:t>js</w:t>
      </w:r>
      <w:proofErr w:type="spellEnd"/>
      <w:r w:rsidRPr="006D4EE2">
        <w:rPr>
          <w:highlight w:val="yellow"/>
        </w:rPr>
        <w:t xml:space="preserve"> files in a single </w:t>
      </w:r>
      <w:proofErr w:type="spellStart"/>
      <w:r w:rsidRPr="006D4EE2">
        <w:rPr>
          <w:highlight w:val="yellow"/>
        </w:rPr>
        <w:t>js</w:t>
      </w:r>
      <w:proofErr w:type="spellEnd"/>
      <w:r w:rsidRPr="006D4EE2">
        <w:rPr>
          <w:highlight w:val="yellow"/>
        </w:rPr>
        <w:t xml:space="preserve"> </w:t>
      </w:r>
      <w:r w:rsidR="00ED1E97" w:rsidRPr="006D4EE2">
        <w:rPr>
          <w:highlight w:val="yellow"/>
        </w:rPr>
        <w:t>folder for the project (include all</w:t>
      </w:r>
      <w:r w:rsidRPr="006D4EE2">
        <w:rPr>
          <w:highlight w:val="yellow"/>
        </w:rPr>
        <w:t xml:space="preserve"> plug-in files </w:t>
      </w:r>
      <w:r w:rsidRPr="006D4EE2">
        <w:rPr>
          <w:b/>
          <w:highlight w:val="yellow"/>
        </w:rPr>
        <w:t>you actually need</w:t>
      </w:r>
      <w:r w:rsidRPr="006D4EE2">
        <w:rPr>
          <w:highlight w:val="yellow"/>
        </w:rPr>
        <w:t>).</w:t>
      </w:r>
    </w:p>
    <w:p w14:paraId="2FB409CB" w14:textId="77777777" w:rsidR="00263115" w:rsidRPr="00862A1E" w:rsidRDefault="00417C75">
      <w:pPr>
        <w:numPr>
          <w:ilvl w:val="0"/>
          <w:numId w:val="2"/>
        </w:numPr>
        <w:jc w:val="left"/>
        <w:rPr>
          <w:highlight w:val="yellow"/>
        </w:rPr>
      </w:pPr>
      <w:r w:rsidRPr="00862A1E">
        <w:rPr>
          <w:highlight w:val="yellow"/>
        </w:rPr>
        <w:t>Include all .</w:t>
      </w:r>
      <w:proofErr w:type="spellStart"/>
      <w:r w:rsidRPr="00862A1E">
        <w:rPr>
          <w:highlight w:val="yellow"/>
        </w:rPr>
        <w:t>css</w:t>
      </w:r>
      <w:proofErr w:type="spellEnd"/>
      <w:r w:rsidRPr="00862A1E">
        <w:rPr>
          <w:highlight w:val="yellow"/>
        </w:rPr>
        <w:t xml:space="preserve"> files in a single </w:t>
      </w:r>
      <w:proofErr w:type="spellStart"/>
      <w:r w:rsidRPr="00862A1E">
        <w:rPr>
          <w:highlight w:val="yellow"/>
        </w:rPr>
        <w:t>css</w:t>
      </w:r>
      <w:proofErr w:type="spellEnd"/>
      <w:r w:rsidRPr="00862A1E">
        <w:rPr>
          <w:highlight w:val="yellow"/>
        </w:rPr>
        <w:t xml:space="preserve"> directory for the project.</w:t>
      </w:r>
    </w:p>
    <w:p w14:paraId="28E877EE" w14:textId="77777777" w:rsidR="00263115" w:rsidRPr="00862A1E" w:rsidRDefault="00417C75">
      <w:pPr>
        <w:numPr>
          <w:ilvl w:val="0"/>
          <w:numId w:val="2"/>
        </w:numPr>
        <w:jc w:val="left"/>
        <w:rPr>
          <w:highlight w:val="yellow"/>
        </w:rPr>
      </w:pPr>
      <w:r w:rsidRPr="00862A1E">
        <w:rPr>
          <w:highlight w:val="yellow"/>
        </w:rPr>
        <w:t xml:space="preserve">All individual scripts you write for individual pages should be included as separate files in the </w:t>
      </w:r>
      <w:proofErr w:type="spellStart"/>
      <w:r w:rsidRPr="00862A1E">
        <w:rPr>
          <w:highlight w:val="yellow"/>
        </w:rPr>
        <w:t>js</w:t>
      </w:r>
      <w:proofErr w:type="spellEnd"/>
      <w:r w:rsidRPr="00862A1E">
        <w:rPr>
          <w:highlight w:val="yellow"/>
        </w:rPr>
        <w:t xml:space="preserve"> directory as well. Multiple instances of the </w:t>
      </w:r>
      <w:proofErr w:type="spellStart"/>
      <w:proofErr w:type="gramStart"/>
      <w:r w:rsidRPr="00862A1E">
        <w:rPr>
          <w:highlight w:val="yellow"/>
        </w:rPr>
        <w:t>document.ready</w:t>
      </w:r>
      <w:proofErr w:type="spellEnd"/>
      <w:proofErr w:type="gramEnd"/>
      <w:r w:rsidRPr="00862A1E">
        <w:rPr>
          <w:highlight w:val="yellow"/>
        </w:rPr>
        <w:t>() function are ok …this will not cause a problem.</w:t>
      </w:r>
    </w:p>
    <w:p w14:paraId="794DAE5D" w14:textId="77777777" w:rsidR="00263115" w:rsidRPr="003C05FD" w:rsidRDefault="00417C75">
      <w:pPr>
        <w:numPr>
          <w:ilvl w:val="0"/>
          <w:numId w:val="2"/>
        </w:numPr>
        <w:jc w:val="left"/>
        <w:rPr>
          <w:highlight w:val="yellow"/>
        </w:rPr>
      </w:pPr>
      <w:r w:rsidRPr="003C05FD">
        <w:rPr>
          <w:highlight w:val="yellow"/>
        </w:rPr>
        <w:t xml:space="preserve">The file, </w:t>
      </w:r>
      <w:r w:rsidRPr="003C05FD">
        <w:rPr>
          <w:b/>
          <w:highlight w:val="yellow"/>
        </w:rPr>
        <w:t>final_default_st.css</w:t>
      </w:r>
      <w:r w:rsidRPr="003C05FD">
        <w:rPr>
          <w:highlight w:val="yellow"/>
        </w:rPr>
        <w:t xml:space="preserve"> is the base CSS file for the project template and includes most of the default CSS formatting for the pages.</w:t>
      </w:r>
    </w:p>
    <w:p w14:paraId="34271BE0" w14:textId="77777777" w:rsidR="00263115" w:rsidRPr="003C05FD" w:rsidRDefault="00417C75">
      <w:pPr>
        <w:numPr>
          <w:ilvl w:val="0"/>
          <w:numId w:val="2"/>
        </w:numPr>
        <w:jc w:val="left"/>
        <w:rPr>
          <w:highlight w:val="yellow"/>
        </w:rPr>
      </w:pPr>
      <w:r w:rsidRPr="003C05FD">
        <w:rPr>
          <w:highlight w:val="yellow"/>
        </w:rPr>
        <w:t xml:space="preserve">Obviously, you must include the </w:t>
      </w:r>
      <w:r w:rsidR="00ED1E97" w:rsidRPr="003C05FD">
        <w:rPr>
          <w:b/>
          <w:i/>
          <w:highlight w:val="yellow"/>
        </w:rPr>
        <w:t>jquery-1.11.0</w:t>
      </w:r>
      <w:r w:rsidRPr="003C05FD">
        <w:rPr>
          <w:b/>
          <w:i/>
          <w:highlight w:val="yellow"/>
        </w:rPr>
        <w:t>.min.js</w:t>
      </w:r>
      <w:r w:rsidRPr="003C05FD">
        <w:rPr>
          <w:highlight w:val="yellow"/>
        </w:rPr>
        <w:t xml:space="preserve"> library on all pages along with additional plug in libraries that are needed for the individual pages. Only include the libraries necessary for that page. </w:t>
      </w:r>
    </w:p>
    <w:p w14:paraId="5B651E0A" w14:textId="77777777" w:rsidR="00263115" w:rsidRPr="00862A1E" w:rsidRDefault="00417C75">
      <w:pPr>
        <w:numPr>
          <w:ilvl w:val="0"/>
          <w:numId w:val="2"/>
        </w:numPr>
        <w:jc w:val="left"/>
        <w:rPr>
          <w:highlight w:val="yellow"/>
        </w:rPr>
      </w:pPr>
      <w:r w:rsidRPr="00862A1E">
        <w:rPr>
          <w:highlight w:val="yellow"/>
        </w:rPr>
        <w:t xml:space="preserve">Document your script entries as some of these will occur on every page </w:t>
      </w:r>
      <w:proofErr w:type="gramStart"/>
      <w:r w:rsidRPr="00862A1E">
        <w:rPr>
          <w:highlight w:val="yellow"/>
        </w:rPr>
        <w:t>i.e.</w:t>
      </w:r>
      <w:proofErr w:type="gramEnd"/>
      <w:r w:rsidRPr="00862A1E">
        <w:rPr>
          <w:highlight w:val="yellow"/>
        </w:rPr>
        <w:t xml:space="preserve"> the plug in files necessary to animate the menus on every page.</w:t>
      </w:r>
    </w:p>
    <w:p w14:paraId="513E5247" w14:textId="77777777" w:rsidR="00263115" w:rsidRDefault="00417C75">
      <w:pPr>
        <w:numPr>
          <w:ilvl w:val="0"/>
          <w:numId w:val="2"/>
        </w:numPr>
        <w:jc w:val="left"/>
        <w:rPr>
          <w:b/>
        </w:rPr>
      </w:pPr>
      <w:r>
        <w:t>Work smart, some of the projects we have already done may give you clues about which files to include on the various pages…just remember, you may have to tweak them to fit the pages on this project.</w:t>
      </w:r>
    </w:p>
    <w:p w14:paraId="5EE7562B" w14:textId="77777777" w:rsidR="00263115" w:rsidRDefault="00417C75">
      <w:pPr>
        <w:numPr>
          <w:ilvl w:val="0"/>
          <w:numId w:val="2"/>
        </w:numPr>
        <w:jc w:val="left"/>
      </w:pPr>
      <w:r>
        <w:rPr>
          <w:b/>
        </w:rPr>
        <w:t>All hyperlinks must work</w:t>
      </w:r>
      <w:r>
        <w:t xml:space="preserve"> when you submit your project.</w:t>
      </w:r>
      <w:r>
        <w:rPr>
          <w:color w:val="FF0000"/>
        </w:rPr>
        <w:t xml:space="preserve"> </w:t>
      </w:r>
      <w:r>
        <w:rPr>
          <w:b/>
        </w:rPr>
        <w:t>Clean up your pages</w:t>
      </w:r>
      <w:r>
        <w:t xml:space="preserve"> - check font sizes to see that they are reasonable, remove borders from linked images etc. </w:t>
      </w:r>
    </w:p>
    <w:p w14:paraId="6BE18A6F" w14:textId="77777777" w:rsidR="00263115" w:rsidRDefault="00417C75">
      <w:pPr>
        <w:numPr>
          <w:ilvl w:val="0"/>
          <w:numId w:val="2"/>
        </w:numPr>
        <w:jc w:val="left"/>
      </w:pPr>
      <w:r>
        <w:t>When you have submitted your final project to the web server, double check all pages to be sure links are working, images are displaying etc.</w:t>
      </w:r>
    </w:p>
    <w:p w14:paraId="4688A3DC" w14:textId="77777777" w:rsidR="00263115" w:rsidRDefault="00417C75">
      <w:pPr>
        <w:numPr>
          <w:ilvl w:val="0"/>
          <w:numId w:val="2"/>
        </w:numPr>
        <w:jc w:val="left"/>
        <w:rPr>
          <w:b/>
        </w:rPr>
      </w:pPr>
      <w:r>
        <w:t>See the screen shots below to see examples of the completed pages.</w:t>
      </w:r>
    </w:p>
    <w:p w14:paraId="0302F92E" w14:textId="77777777" w:rsidR="00ED1E97" w:rsidRDefault="00417C75" w:rsidP="00ED1E97">
      <w:pPr>
        <w:jc w:val="left"/>
      </w:pPr>
      <w:r w:rsidRPr="00835430">
        <w:rPr>
          <w:b/>
          <w:highlight w:val="yellow"/>
        </w:rPr>
        <w:t xml:space="preserve">Animated Menus - </w:t>
      </w:r>
      <w:r w:rsidRPr="00835430">
        <w:rPr>
          <w:highlight w:val="yellow"/>
        </w:rPr>
        <w:t>Apply animated menu functio</w:t>
      </w:r>
      <w:r w:rsidR="00ED1E97" w:rsidRPr="00835430">
        <w:rPr>
          <w:highlight w:val="yellow"/>
        </w:rPr>
        <w:t>nality on all pages.</w:t>
      </w:r>
      <w:r w:rsidR="00ED1E97">
        <w:t xml:space="preserve"> </w:t>
      </w:r>
    </w:p>
    <w:p w14:paraId="241E0D6A" w14:textId="77777777" w:rsidR="00263115" w:rsidRDefault="00417C75" w:rsidP="00ED1E97">
      <w:pPr>
        <w:jc w:val="left"/>
      </w:pPr>
      <w:r w:rsidRPr="00142AA5">
        <w:rPr>
          <w:highlight w:val="yellow"/>
        </w:rPr>
        <w:t xml:space="preserve">Include the CSS for the menus in a separate file, </w:t>
      </w:r>
      <w:r w:rsidRPr="00142AA5">
        <w:rPr>
          <w:b/>
          <w:i/>
          <w:highlight w:val="yellow"/>
        </w:rPr>
        <w:t>menus.css.</w:t>
      </w:r>
    </w:p>
    <w:p w14:paraId="2FF55BBA" w14:textId="77777777" w:rsidR="00263115" w:rsidRPr="00142AA5" w:rsidRDefault="00417C75">
      <w:pPr>
        <w:numPr>
          <w:ilvl w:val="0"/>
          <w:numId w:val="4"/>
        </w:numPr>
        <w:jc w:val="left"/>
        <w:rPr>
          <w:highlight w:val="yellow"/>
        </w:rPr>
      </w:pPr>
      <w:r w:rsidRPr="00142AA5">
        <w:rPr>
          <w:highlight w:val="yellow"/>
        </w:rPr>
        <w:t>Include a separate .</w:t>
      </w:r>
      <w:proofErr w:type="spellStart"/>
      <w:r w:rsidRPr="00142AA5">
        <w:rPr>
          <w:highlight w:val="yellow"/>
        </w:rPr>
        <w:t>js</w:t>
      </w:r>
      <w:proofErr w:type="spellEnd"/>
      <w:r w:rsidRPr="00142AA5">
        <w:rPr>
          <w:highlight w:val="yellow"/>
        </w:rPr>
        <w:t xml:space="preserve"> file for the specific menu characteristics, </w:t>
      </w:r>
      <w:r w:rsidRPr="00142AA5">
        <w:rPr>
          <w:b/>
          <w:i/>
          <w:highlight w:val="yellow"/>
        </w:rPr>
        <w:t>menus.js.</w:t>
      </w:r>
    </w:p>
    <w:p w14:paraId="72CCAC3C" w14:textId="77777777" w:rsidR="00263115" w:rsidRPr="00835430" w:rsidRDefault="00417C75">
      <w:pPr>
        <w:numPr>
          <w:ilvl w:val="1"/>
          <w:numId w:val="4"/>
        </w:numPr>
        <w:jc w:val="left"/>
        <w:rPr>
          <w:highlight w:val="red"/>
        </w:rPr>
      </w:pPr>
      <w:r w:rsidRPr="00835430">
        <w:rPr>
          <w:highlight w:val="red"/>
        </w:rPr>
        <w:t>Set the width of the menus so that the longest title does not wrap.</w:t>
      </w:r>
    </w:p>
    <w:p w14:paraId="30F86672" w14:textId="77777777" w:rsidR="00263115" w:rsidRPr="004D7245" w:rsidRDefault="00417C75">
      <w:pPr>
        <w:numPr>
          <w:ilvl w:val="1"/>
          <w:numId w:val="4"/>
        </w:numPr>
        <w:jc w:val="left"/>
        <w:rPr>
          <w:highlight w:val="yellow"/>
        </w:rPr>
      </w:pPr>
      <w:r w:rsidRPr="004D7245">
        <w:rPr>
          <w:highlight w:val="yellow"/>
        </w:rPr>
        <w:t>Set an appropriate height for the menus</w:t>
      </w:r>
    </w:p>
    <w:p w14:paraId="447EE593" w14:textId="77777777" w:rsidR="00263115" w:rsidRPr="004D7245" w:rsidRDefault="00417C75">
      <w:pPr>
        <w:numPr>
          <w:ilvl w:val="1"/>
          <w:numId w:val="4"/>
        </w:numPr>
        <w:jc w:val="left"/>
        <w:rPr>
          <w:highlight w:val="yellow"/>
        </w:rPr>
      </w:pPr>
      <w:r w:rsidRPr="004D7245">
        <w:rPr>
          <w:highlight w:val="yellow"/>
        </w:rPr>
        <w:t>Control the navigation transition effects including the speed. Set the speed to an appropriate millisecond value for ease of use.</w:t>
      </w:r>
    </w:p>
    <w:p w14:paraId="533A2127" w14:textId="77777777" w:rsidR="00263115" w:rsidRPr="004D7245" w:rsidRDefault="00417C75">
      <w:pPr>
        <w:numPr>
          <w:ilvl w:val="1"/>
          <w:numId w:val="4"/>
        </w:numPr>
        <w:jc w:val="left"/>
        <w:rPr>
          <w:highlight w:val="yellow"/>
        </w:rPr>
      </w:pPr>
      <w:r w:rsidRPr="004D7245">
        <w:rPr>
          <w:highlight w:val="yellow"/>
        </w:rPr>
        <w:t xml:space="preserve">Be sure the graphics (arrows) indicating hidden content display (see the </w:t>
      </w:r>
      <w:r w:rsidRPr="004D7245">
        <w:rPr>
          <w:b/>
          <w:i/>
          <w:highlight w:val="yellow"/>
        </w:rPr>
        <w:t>index.html</w:t>
      </w:r>
      <w:r w:rsidRPr="004D7245">
        <w:rPr>
          <w:highlight w:val="yellow"/>
        </w:rPr>
        <w:t xml:space="preserve"> screenshot below).</w:t>
      </w:r>
    </w:p>
    <w:p w14:paraId="7816AC75" w14:textId="77777777" w:rsidR="00263115" w:rsidRDefault="00417C75" w:rsidP="00ED1E97">
      <w:pPr>
        <w:ind w:left="1440"/>
        <w:jc w:val="left"/>
        <w:rPr>
          <w:b/>
        </w:rPr>
      </w:pPr>
      <w:r>
        <w:br/>
      </w:r>
    </w:p>
    <w:p w14:paraId="18E2F5CC" w14:textId="77777777" w:rsidR="00263115" w:rsidRDefault="00417C75">
      <w:pPr>
        <w:jc w:val="left"/>
        <w:rPr>
          <w:b/>
        </w:rPr>
      </w:pPr>
      <w:r w:rsidRPr="00835430">
        <w:rPr>
          <w:b/>
          <w:highlight w:val="yellow"/>
        </w:rPr>
        <w:t xml:space="preserve">index.html - </w:t>
      </w:r>
      <w:r w:rsidRPr="00835430">
        <w:rPr>
          <w:highlight w:val="yellow"/>
        </w:rPr>
        <w:t xml:space="preserve">Apply </w:t>
      </w:r>
      <w:r w:rsidRPr="004D7245">
        <w:rPr>
          <w:highlight w:val="yellow"/>
        </w:rPr>
        <w:t xml:space="preserve">the </w:t>
      </w:r>
      <w:proofErr w:type="gramStart"/>
      <w:r w:rsidRPr="004D7245">
        <w:rPr>
          <w:highlight w:val="yellow"/>
        </w:rPr>
        <w:t>plug in</w:t>
      </w:r>
      <w:proofErr w:type="gramEnd"/>
      <w:r w:rsidRPr="004D7245">
        <w:rPr>
          <w:highlight w:val="yellow"/>
        </w:rPr>
        <w:t xml:space="preserve"> files necessary for the animated menus on the page…if you document this carefully, you should be able to simply copy and paste the script link code to other pages since they all have the animated menu functionally.</w:t>
      </w:r>
    </w:p>
    <w:p w14:paraId="55FC5F29" w14:textId="77777777" w:rsidR="00263115" w:rsidRDefault="00417C75">
      <w:pPr>
        <w:jc w:val="left"/>
      </w:pPr>
      <w:r>
        <w:rPr>
          <w:b/>
        </w:rPr>
        <w:t xml:space="preserve">register.html - </w:t>
      </w:r>
      <w:r>
        <w:t>See figure below. Use form validation on all fields and test for valid email address</w:t>
      </w:r>
    </w:p>
    <w:p w14:paraId="4DDB8FBF" w14:textId="77777777" w:rsidR="00263115" w:rsidRDefault="00417C75">
      <w:pPr>
        <w:numPr>
          <w:ilvl w:val="1"/>
          <w:numId w:val="3"/>
        </w:numPr>
        <w:jc w:val="left"/>
      </w:pPr>
      <w:r>
        <w:t>The “First Name” field should have the focus when the page loads.</w:t>
      </w:r>
    </w:p>
    <w:p w14:paraId="7B2662C8" w14:textId="77777777" w:rsidR="00263115" w:rsidRDefault="00417C75">
      <w:pPr>
        <w:numPr>
          <w:ilvl w:val="1"/>
          <w:numId w:val="3"/>
        </w:numPr>
        <w:jc w:val="left"/>
      </w:pPr>
      <w:r>
        <w:t>Any entry in the card number and card holder fields are ok…checking for a valid credit card number sequence is not required on this project.</w:t>
      </w:r>
    </w:p>
    <w:p w14:paraId="0AA88F0A" w14:textId="77777777" w:rsidR="00263115" w:rsidRDefault="00417C75">
      <w:pPr>
        <w:numPr>
          <w:ilvl w:val="1"/>
          <w:numId w:val="3"/>
        </w:numPr>
        <w:jc w:val="left"/>
      </w:pPr>
      <w:r>
        <w:t>Modify the error message for the email address indicating a valid address must be entered.</w:t>
      </w:r>
    </w:p>
    <w:p w14:paraId="7F843A30" w14:textId="77777777" w:rsidR="00263115" w:rsidRDefault="00417C75">
      <w:pPr>
        <w:numPr>
          <w:ilvl w:val="1"/>
          <w:numId w:val="3"/>
        </w:numPr>
        <w:jc w:val="left"/>
      </w:pPr>
      <w:r>
        <w:t>Include the menu system functionality</w:t>
      </w:r>
    </w:p>
    <w:p w14:paraId="0EB92F30" w14:textId="2D922FBA" w:rsidR="00263115" w:rsidRDefault="00417C75">
      <w:pPr>
        <w:numPr>
          <w:ilvl w:val="1"/>
          <w:numId w:val="3"/>
        </w:numPr>
        <w:jc w:val="left"/>
        <w:rPr>
          <w:b/>
        </w:rPr>
      </w:pPr>
      <w:r>
        <w:t xml:space="preserve">Add the </w:t>
      </w:r>
      <w:proofErr w:type="spellStart"/>
      <w:r>
        <w:t>Datepicker</w:t>
      </w:r>
      <w:proofErr w:type="spellEnd"/>
      <w:r>
        <w:t xml:space="preserve"> widget</w:t>
      </w:r>
      <w:r w:rsidR="0005327B">
        <w:t xml:space="preserve"> in </w:t>
      </w:r>
      <w:proofErr w:type="spellStart"/>
      <w:r w:rsidR="0005327B">
        <w:t>jquery-ui</w:t>
      </w:r>
      <w:proofErr w:type="spellEnd"/>
      <w:r>
        <w:t xml:space="preserve"> to the Date field of the form. Modify the date format so it uses the “</w:t>
      </w:r>
      <w:proofErr w:type="spellStart"/>
      <w:r w:rsidR="00ED1E97">
        <w:t>yy</w:t>
      </w:r>
      <w:r>
        <w:t>yy</w:t>
      </w:r>
      <w:proofErr w:type="spellEnd"/>
      <w:r>
        <w:t>-mm-dd” (2016-06-22) format.</w:t>
      </w:r>
    </w:p>
    <w:p w14:paraId="7153FFB4" w14:textId="77777777" w:rsidR="00263115" w:rsidRDefault="00417C75">
      <w:pPr>
        <w:jc w:val="left"/>
      </w:pPr>
      <w:r>
        <w:rPr>
          <w:b/>
        </w:rPr>
        <w:t xml:space="preserve">get_ready.html - </w:t>
      </w:r>
      <w:r>
        <w:t>see figure below</w:t>
      </w:r>
    </w:p>
    <w:p w14:paraId="3E85903B" w14:textId="22C0B1B1" w:rsidR="00263115" w:rsidRDefault="00417C75">
      <w:pPr>
        <w:numPr>
          <w:ilvl w:val="1"/>
          <w:numId w:val="3"/>
        </w:numPr>
        <w:jc w:val="left"/>
      </w:pPr>
      <w:r>
        <w:t>Create a tabbed panel layou</w:t>
      </w:r>
      <w:r w:rsidR="003D47C0">
        <w:t>t for this page using jQuery-</w:t>
      </w:r>
      <w:proofErr w:type="spellStart"/>
      <w:r w:rsidR="003D47C0">
        <w:t>ui</w:t>
      </w:r>
      <w:proofErr w:type="spellEnd"/>
      <w:r>
        <w:t xml:space="preserve">. See figure below. </w:t>
      </w:r>
      <w:r>
        <w:rPr>
          <w:b/>
          <w:i/>
        </w:rPr>
        <w:t xml:space="preserve">Note: this </w:t>
      </w:r>
      <w:r w:rsidR="00F72735">
        <w:rPr>
          <w:b/>
          <w:i/>
        </w:rPr>
        <w:t>feature is covered in Chapter 9</w:t>
      </w:r>
      <w:r>
        <w:rPr>
          <w:b/>
          <w:i/>
        </w:rPr>
        <w:t xml:space="preserve"> in the text.</w:t>
      </w:r>
    </w:p>
    <w:p w14:paraId="5EC52CE4" w14:textId="77777777" w:rsidR="00263115" w:rsidRDefault="00417C75">
      <w:pPr>
        <w:numPr>
          <w:ilvl w:val="1"/>
          <w:numId w:val="3"/>
        </w:numPr>
        <w:jc w:val="left"/>
        <w:rPr>
          <w:b/>
          <w:i/>
        </w:rPr>
      </w:pPr>
      <w:r>
        <w:lastRenderedPageBreak/>
        <w:t>Include the BMI calculator script on this page in the “training” tab (this was created in Objects Project 7 - generic BMI). Include your script in a separate .</w:t>
      </w:r>
      <w:proofErr w:type="spellStart"/>
      <w:r>
        <w:t>js</w:t>
      </w:r>
      <w:proofErr w:type="spellEnd"/>
      <w:r>
        <w:t xml:space="preserve"> file, </w:t>
      </w:r>
      <w:r>
        <w:rPr>
          <w:b/>
          <w:i/>
        </w:rPr>
        <w:t>bmi.js</w:t>
      </w:r>
      <w:r>
        <w:t>.</w:t>
      </w:r>
    </w:p>
    <w:p w14:paraId="4D581F50" w14:textId="4D8724B6" w:rsidR="00263115" w:rsidRDefault="00417C75">
      <w:pPr>
        <w:numPr>
          <w:ilvl w:val="1"/>
          <w:numId w:val="3"/>
        </w:numPr>
        <w:jc w:val="left"/>
        <w:rPr>
          <w:color w:val="FF0000"/>
        </w:rPr>
      </w:pPr>
      <w:r>
        <w:rPr>
          <w:b/>
          <w:i/>
        </w:rPr>
        <w:t>Note: you should include a style on this page that insures the dropdown menus will load over the top of the tabs on the page when they are active (go back to your CSS text book to investigate how to do this</w:t>
      </w:r>
      <w:r w:rsidR="001678AE">
        <w:rPr>
          <w:b/>
          <w:i/>
        </w:rPr>
        <w:t>.  You may need to change the z-index</w:t>
      </w:r>
      <w:r>
        <w:rPr>
          <w:b/>
          <w:i/>
        </w:rPr>
        <w:t>.)</w:t>
      </w:r>
    </w:p>
    <w:p w14:paraId="48B61CE6" w14:textId="77777777" w:rsidR="00263115" w:rsidRDefault="00263115">
      <w:pPr>
        <w:ind w:left="1440"/>
        <w:jc w:val="left"/>
        <w:rPr>
          <w:color w:val="FF0000"/>
        </w:rPr>
      </w:pPr>
    </w:p>
    <w:p w14:paraId="0D7F7F6C" w14:textId="77777777" w:rsidR="00263115" w:rsidRPr="00835430" w:rsidRDefault="00417C75">
      <w:pPr>
        <w:jc w:val="left"/>
        <w:rPr>
          <w:highlight w:val="yellow"/>
        </w:rPr>
      </w:pPr>
      <w:r w:rsidRPr="00835430">
        <w:rPr>
          <w:b/>
          <w:highlight w:val="yellow"/>
        </w:rPr>
        <w:t>lodging_meals.html -</w:t>
      </w:r>
    </w:p>
    <w:p w14:paraId="6F47F9DE" w14:textId="77777777" w:rsidR="00263115" w:rsidRDefault="00417C75">
      <w:pPr>
        <w:numPr>
          <w:ilvl w:val="0"/>
          <w:numId w:val="1"/>
        </w:numPr>
        <w:jc w:val="left"/>
        <w:rPr>
          <w:b/>
        </w:rPr>
      </w:pPr>
      <w:r w:rsidRPr="00835430">
        <w:rPr>
          <w:highlight w:val="yellow"/>
        </w:rPr>
        <w:t>Just add the menu system functionality and your CSS links</w:t>
      </w:r>
      <w:r>
        <w:t>.</w:t>
      </w:r>
    </w:p>
    <w:p w14:paraId="3749BD39" w14:textId="77777777" w:rsidR="00263115" w:rsidRDefault="00417C75">
      <w:pPr>
        <w:jc w:val="left"/>
      </w:pPr>
      <w:r>
        <w:rPr>
          <w:b/>
        </w:rPr>
        <w:t>photos.html</w:t>
      </w:r>
      <w:r>
        <w:t xml:space="preserve"> - see figure below</w:t>
      </w:r>
    </w:p>
    <w:p w14:paraId="22ED0C0D" w14:textId="556D91A4" w:rsidR="00263115" w:rsidRDefault="00417C75">
      <w:pPr>
        <w:numPr>
          <w:ilvl w:val="0"/>
          <w:numId w:val="1"/>
        </w:numPr>
        <w:jc w:val="left"/>
      </w:pPr>
      <w:r>
        <w:t>Use jQuery FancyBox</w:t>
      </w:r>
      <w:r w:rsidR="003D47C0">
        <w:t>2</w:t>
      </w:r>
      <w:r>
        <w:t xml:space="preserve"> plug-in to display large versions of the thumbnail images on the page.</w:t>
      </w:r>
    </w:p>
    <w:p w14:paraId="7AF4081D" w14:textId="77777777" w:rsidR="00263115" w:rsidRDefault="00417C75">
      <w:pPr>
        <w:numPr>
          <w:ilvl w:val="0"/>
          <w:numId w:val="1"/>
        </w:numPr>
        <w:jc w:val="left"/>
      </w:pPr>
      <w:r>
        <w:t>Include the menu system functionality.</w:t>
      </w:r>
    </w:p>
    <w:p w14:paraId="7EE845FB" w14:textId="77777777" w:rsidR="00263115" w:rsidRDefault="00417C75">
      <w:pPr>
        <w:numPr>
          <w:ilvl w:val="0"/>
          <w:numId w:val="1"/>
        </w:numPr>
        <w:jc w:val="left"/>
        <w:rPr>
          <w:b/>
        </w:rPr>
      </w:pPr>
      <w:r>
        <w:t>Be sure you include directional arrows and titles for each image.</w:t>
      </w:r>
    </w:p>
    <w:p w14:paraId="2FD19B5B" w14:textId="77777777" w:rsidR="00263115" w:rsidRPr="00835430" w:rsidRDefault="00417C75">
      <w:pPr>
        <w:jc w:val="left"/>
        <w:rPr>
          <w:highlight w:val="yellow"/>
        </w:rPr>
      </w:pPr>
      <w:r w:rsidRPr="00835430">
        <w:rPr>
          <w:b/>
          <w:highlight w:val="yellow"/>
        </w:rPr>
        <w:t xml:space="preserve">tour.html </w:t>
      </w:r>
      <w:r w:rsidRPr="00835430">
        <w:rPr>
          <w:highlight w:val="yellow"/>
        </w:rPr>
        <w:t>-</w:t>
      </w:r>
    </w:p>
    <w:p w14:paraId="1741BE90" w14:textId="77777777" w:rsidR="00263115" w:rsidRPr="00835430" w:rsidRDefault="00417C75">
      <w:pPr>
        <w:numPr>
          <w:ilvl w:val="0"/>
          <w:numId w:val="5"/>
        </w:numPr>
        <w:jc w:val="left"/>
        <w:rPr>
          <w:b/>
          <w:highlight w:val="yellow"/>
        </w:rPr>
      </w:pPr>
      <w:r w:rsidRPr="00835430">
        <w:rPr>
          <w:highlight w:val="yellow"/>
        </w:rPr>
        <w:t>Include the menu system functionality.</w:t>
      </w:r>
    </w:p>
    <w:p w14:paraId="50385F3F" w14:textId="77777777" w:rsidR="00263115" w:rsidRPr="00B30CC7" w:rsidRDefault="00417C75">
      <w:pPr>
        <w:jc w:val="left"/>
        <w:rPr>
          <w:highlight w:val="yellow"/>
        </w:rPr>
      </w:pPr>
      <w:r w:rsidRPr="00B30CC7">
        <w:rPr>
          <w:b/>
          <w:highlight w:val="yellow"/>
        </w:rPr>
        <w:t>tour_miles.html -</w:t>
      </w:r>
    </w:p>
    <w:p w14:paraId="1DAAD1ED" w14:textId="77777777" w:rsidR="00263115" w:rsidRPr="00B30CC7" w:rsidRDefault="00417C75">
      <w:pPr>
        <w:numPr>
          <w:ilvl w:val="0"/>
          <w:numId w:val="5"/>
        </w:numPr>
        <w:jc w:val="left"/>
        <w:rPr>
          <w:highlight w:val="yellow"/>
        </w:rPr>
      </w:pPr>
      <w:r w:rsidRPr="00B30CC7">
        <w:rPr>
          <w:highlight w:val="yellow"/>
        </w:rPr>
        <w:t>Stripe rows in the table.</w:t>
      </w:r>
    </w:p>
    <w:p w14:paraId="3D442300" w14:textId="52719843" w:rsidR="00263115" w:rsidRPr="00B30CC7" w:rsidRDefault="00417C75">
      <w:pPr>
        <w:numPr>
          <w:ilvl w:val="1"/>
          <w:numId w:val="5"/>
        </w:numPr>
        <w:jc w:val="left"/>
        <w:rPr>
          <w:highlight w:val="yellow"/>
        </w:rPr>
      </w:pPr>
      <w:r w:rsidRPr="00B30CC7">
        <w:rPr>
          <w:highlight w:val="yellow"/>
        </w:rPr>
        <w:t xml:space="preserve">Use </w:t>
      </w:r>
      <w:r w:rsidR="00D658D5" w:rsidRPr="00B30CC7">
        <w:rPr>
          <w:highlight w:val="yellow"/>
        </w:rPr>
        <w:t>#ccc</w:t>
      </w:r>
      <w:r w:rsidRPr="00B30CC7">
        <w:rPr>
          <w:highlight w:val="yellow"/>
        </w:rPr>
        <w:t xml:space="preserve"> for the striping alternating rows of the table. </w:t>
      </w:r>
      <w:r w:rsidRPr="00B30CC7">
        <w:rPr>
          <w:b/>
          <w:i/>
          <w:highlight w:val="yellow"/>
        </w:rPr>
        <w:t>Note this is a different functionality than the table on train_schd.html</w:t>
      </w:r>
      <w:r w:rsidR="002A6EE3" w:rsidRPr="00B30CC7">
        <w:rPr>
          <w:b/>
          <w:i/>
          <w:highlight w:val="yellow"/>
        </w:rPr>
        <w:t xml:space="preserve"> which uses a hover effect like the </w:t>
      </w:r>
      <w:proofErr w:type="spellStart"/>
      <w:r w:rsidR="002A6EE3" w:rsidRPr="00B30CC7">
        <w:rPr>
          <w:b/>
          <w:i/>
          <w:highlight w:val="yellow"/>
        </w:rPr>
        <w:t>hilite</w:t>
      </w:r>
      <w:proofErr w:type="spellEnd"/>
      <w:r w:rsidR="002A6EE3" w:rsidRPr="00B30CC7">
        <w:rPr>
          <w:b/>
          <w:i/>
          <w:highlight w:val="yellow"/>
        </w:rPr>
        <w:t xml:space="preserve"> project</w:t>
      </w:r>
      <w:r w:rsidRPr="00B30CC7">
        <w:rPr>
          <w:highlight w:val="yellow"/>
        </w:rPr>
        <w:t>.</w:t>
      </w:r>
      <w:r w:rsidR="00D658D5" w:rsidRPr="00B30CC7">
        <w:rPr>
          <w:highlight w:val="yellow"/>
        </w:rPr>
        <w:t xml:space="preserve">  Here is the code you need</w:t>
      </w:r>
      <w:r w:rsidR="003D47C0" w:rsidRPr="00B30CC7">
        <w:rPr>
          <w:highlight w:val="yellow"/>
        </w:rPr>
        <w:t xml:space="preserve"> to stripe the table</w:t>
      </w:r>
      <w:r w:rsidR="00D658D5" w:rsidRPr="00B30CC7">
        <w:rPr>
          <w:highlight w:val="yellow"/>
        </w:rPr>
        <w:t>:</w:t>
      </w:r>
    </w:p>
    <w:p w14:paraId="1080539A" w14:textId="77777777" w:rsidR="00D658D5" w:rsidRPr="00B30CC7" w:rsidRDefault="00D658D5" w:rsidP="00D658D5">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w:hAnsi="Courier" w:cs="Courier"/>
          <w:highlight w:val="yellow"/>
        </w:rPr>
      </w:pPr>
      <w:r w:rsidRPr="00B30CC7">
        <w:rPr>
          <w:rFonts w:ascii="Courier" w:hAnsi="Courier" w:cs="Courier"/>
          <w:highlight w:val="yellow"/>
        </w:rPr>
        <w:t xml:space="preserve">  &lt;script&gt;$(document</w:t>
      </w:r>
      <w:proofErr w:type="gramStart"/>
      <w:r w:rsidRPr="00B30CC7">
        <w:rPr>
          <w:rFonts w:ascii="Courier" w:hAnsi="Courier" w:cs="Courier"/>
          <w:highlight w:val="yellow"/>
        </w:rPr>
        <w:t>).ready</w:t>
      </w:r>
      <w:proofErr w:type="gramEnd"/>
      <w:r w:rsidRPr="00B30CC7">
        <w:rPr>
          <w:rFonts w:ascii="Courier" w:hAnsi="Courier" w:cs="Courier"/>
          <w:highlight w:val="yellow"/>
        </w:rPr>
        <w:t xml:space="preserve">(function(){       </w:t>
      </w:r>
    </w:p>
    <w:p w14:paraId="17708A05" w14:textId="77777777" w:rsidR="00D658D5" w:rsidRPr="00B30CC7" w:rsidRDefault="00D658D5" w:rsidP="00D658D5">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w:hAnsi="Courier" w:cs="Courier"/>
          <w:highlight w:val="yellow"/>
        </w:rPr>
      </w:pPr>
      <w:r w:rsidRPr="00B30CC7">
        <w:rPr>
          <w:rFonts w:ascii="Courier" w:hAnsi="Courier" w:cs="Courier"/>
          <w:highlight w:val="yellow"/>
        </w:rPr>
        <w:t>$('</w:t>
      </w:r>
      <w:proofErr w:type="spellStart"/>
      <w:r w:rsidRPr="00B30CC7">
        <w:rPr>
          <w:rFonts w:ascii="Courier" w:hAnsi="Courier" w:cs="Courier"/>
          <w:highlight w:val="yellow"/>
        </w:rPr>
        <w:t>tbody</w:t>
      </w:r>
      <w:proofErr w:type="spellEnd"/>
      <w:r w:rsidRPr="00B30CC7">
        <w:rPr>
          <w:rFonts w:ascii="Courier" w:hAnsi="Courier" w:cs="Courier"/>
          <w:highlight w:val="yellow"/>
        </w:rPr>
        <w:t xml:space="preserve"> </w:t>
      </w:r>
      <w:proofErr w:type="spellStart"/>
      <w:proofErr w:type="gramStart"/>
      <w:r w:rsidRPr="00B30CC7">
        <w:rPr>
          <w:rFonts w:ascii="Courier" w:hAnsi="Courier" w:cs="Courier"/>
          <w:highlight w:val="yellow"/>
        </w:rPr>
        <w:t>tr:even</w:t>
      </w:r>
      <w:proofErr w:type="spellEnd"/>
      <w:proofErr w:type="gramEnd"/>
      <w:r w:rsidRPr="00B30CC7">
        <w:rPr>
          <w:rFonts w:ascii="Courier" w:hAnsi="Courier" w:cs="Courier"/>
          <w:highlight w:val="yellow"/>
        </w:rPr>
        <w:t>').</w:t>
      </w:r>
      <w:proofErr w:type="spellStart"/>
      <w:r w:rsidRPr="00B30CC7">
        <w:rPr>
          <w:rFonts w:ascii="Courier" w:hAnsi="Courier" w:cs="Courier"/>
          <w:highlight w:val="yellow"/>
        </w:rPr>
        <w:t>addClass</w:t>
      </w:r>
      <w:proofErr w:type="spellEnd"/>
      <w:r w:rsidRPr="00B30CC7">
        <w:rPr>
          <w:rFonts w:ascii="Courier" w:hAnsi="Courier" w:cs="Courier"/>
          <w:highlight w:val="yellow"/>
        </w:rPr>
        <w:t>('</w:t>
      </w:r>
      <w:proofErr w:type="spellStart"/>
      <w:r w:rsidRPr="00B30CC7">
        <w:rPr>
          <w:rFonts w:ascii="Courier" w:hAnsi="Courier" w:cs="Courier"/>
          <w:highlight w:val="yellow"/>
        </w:rPr>
        <w:t>stripem</w:t>
      </w:r>
      <w:proofErr w:type="spellEnd"/>
      <w:r w:rsidRPr="00B30CC7">
        <w:rPr>
          <w:rFonts w:ascii="Courier" w:hAnsi="Courier" w:cs="Courier"/>
          <w:highlight w:val="yellow"/>
        </w:rPr>
        <w:t xml:space="preserve">');   </w:t>
      </w:r>
    </w:p>
    <w:p w14:paraId="35E82AEF" w14:textId="536B98BD" w:rsidR="00D658D5" w:rsidRPr="00B30CC7" w:rsidRDefault="00D658D5" w:rsidP="00D658D5">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w:hAnsi="Courier" w:cs="Courier"/>
          <w:highlight w:val="yellow"/>
        </w:rPr>
      </w:pPr>
      <w:r w:rsidRPr="00B30CC7">
        <w:rPr>
          <w:rFonts w:ascii="Courier" w:hAnsi="Courier" w:cs="Courier"/>
          <w:highlight w:val="yellow"/>
        </w:rPr>
        <w:t>}); &lt;/script&gt;</w:t>
      </w:r>
    </w:p>
    <w:p w14:paraId="682CD023" w14:textId="77777777" w:rsidR="00D658D5" w:rsidRPr="00B30CC7" w:rsidRDefault="00D658D5">
      <w:pPr>
        <w:numPr>
          <w:ilvl w:val="1"/>
          <w:numId w:val="5"/>
        </w:numPr>
        <w:jc w:val="left"/>
        <w:rPr>
          <w:highlight w:val="yellow"/>
        </w:rPr>
      </w:pPr>
    </w:p>
    <w:p w14:paraId="79FF8FC9" w14:textId="77777777" w:rsidR="00263115" w:rsidRPr="00B30CC7" w:rsidRDefault="00417C75">
      <w:pPr>
        <w:numPr>
          <w:ilvl w:val="0"/>
          <w:numId w:val="5"/>
        </w:numPr>
        <w:jc w:val="left"/>
        <w:rPr>
          <w:highlight w:val="yellow"/>
        </w:rPr>
      </w:pPr>
      <w:r w:rsidRPr="00B30CC7">
        <w:rPr>
          <w:highlight w:val="yellow"/>
        </w:rPr>
        <w:t>Include the menu system functionality.</w:t>
      </w:r>
    </w:p>
    <w:p w14:paraId="2CAF4445" w14:textId="5ADAC2E3" w:rsidR="003D47C0" w:rsidRPr="00B30CC7" w:rsidRDefault="003D47C0">
      <w:pPr>
        <w:numPr>
          <w:ilvl w:val="0"/>
          <w:numId w:val="5"/>
        </w:numPr>
        <w:jc w:val="left"/>
        <w:rPr>
          <w:highlight w:val="yellow"/>
        </w:rPr>
      </w:pPr>
      <w:r w:rsidRPr="00B30CC7">
        <w:rPr>
          <w:highlight w:val="yellow"/>
        </w:rPr>
        <w:t xml:space="preserve">You will need to create a class called </w:t>
      </w:r>
      <w:proofErr w:type="spellStart"/>
      <w:r w:rsidRPr="00B30CC7">
        <w:rPr>
          <w:highlight w:val="yellow"/>
        </w:rPr>
        <w:t>stripem</w:t>
      </w:r>
      <w:proofErr w:type="spellEnd"/>
      <w:r w:rsidRPr="00B30CC7">
        <w:rPr>
          <w:highlight w:val="yellow"/>
        </w:rPr>
        <w:t xml:space="preserve"> which will add the #ccc background color.</w:t>
      </w:r>
    </w:p>
    <w:p w14:paraId="5C3C1B96" w14:textId="77777777" w:rsidR="00263115" w:rsidRDefault="00263115">
      <w:pPr>
        <w:jc w:val="left"/>
      </w:pPr>
    </w:p>
    <w:p w14:paraId="08FB3638" w14:textId="77777777" w:rsidR="00263115" w:rsidRPr="00862A1E" w:rsidRDefault="00417C75">
      <w:pPr>
        <w:jc w:val="left"/>
        <w:rPr>
          <w:highlight w:val="yellow"/>
        </w:rPr>
      </w:pPr>
      <w:r w:rsidRPr="00862A1E">
        <w:rPr>
          <w:b/>
          <w:highlight w:val="yellow"/>
        </w:rPr>
        <w:t xml:space="preserve">train_schd.html - </w:t>
      </w:r>
    </w:p>
    <w:p w14:paraId="285BA4F6" w14:textId="77777777" w:rsidR="00263115" w:rsidRPr="00862A1E" w:rsidRDefault="00417C75">
      <w:pPr>
        <w:numPr>
          <w:ilvl w:val="0"/>
          <w:numId w:val="5"/>
        </w:numPr>
        <w:jc w:val="left"/>
        <w:rPr>
          <w:highlight w:val="yellow"/>
        </w:rPr>
      </w:pPr>
      <w:r w:rsidRPr="00862A1E">
        <w:rPr>
          <w:highlight w:val="yellow"/>
        </w:rPr>
        <w:t>Apply highlighting functionality to this table so that a row is highlighted on mouse over and highlighting is removed on mouse out.</w:t>
      </w:r>
    </w:p>
    <w:p w14:paraId="5ED4480F" w14:textId="4C3CF2EF" w:rsidR="00263115" w:rsidRPr="00862A1E" w:rsidRDefault="00417C75">
      <w:pPr>
        <w:numPr>
          <w:ilvl w:val="1"/>
          <w:numId w:val="5"/>
        </w:numPr>
        <w:jc w:val="left"/>
        <w:rPr>
          <w:highlight w:val="yellow"/>
        </w:rPr>
      </w:pPr>
      <w:r w:rsidRPr="00862A1E">
        <w:rPr>
          <w:highlight w:val="yellow"/>
        </w:rPr>
        <w:t xml:space="preserve">Use </w:t>
      </w:r>
      <w:r w:rsidR="00D658D5" w:rsidRPr="00862A1E">
        <w:rPr>
          <w:highlight w:val="yellow"/>
        </w:rPr>
        <w:t>#ccc</w:t>
      </w:r>
      <w:r w:rsidRPr="00862A1E">
        <w:rPr>
          <w:highlight w:val="yellow"/>
        </w:rPr>
        <w:t xml:space="preserve"> background for the striping.</w:t>
      </w:r>
    </w:p>
    <w:p w14:paraId="10DD475C" w14:textId="5940A55F" w:rsidR="00263115" w:rsidRPr="00862A1E" w:rsidRDefault="00417C75">
      <w:pPr>
        <w:numPr>
          <w:ilvl w:val="1"/>
          <w:numId w:val="5"/>
        </w:numPr>
        <w:jc w:val="left"/>
        <w:rPr>
          <w:highlight w:val="yellow"/>
        </w:rPr>
      </w:pPr>
      <w:r w:rsidRPr="00862A1E">
        <w:rPr>
          <w:highlight w:val="yellow"/>
        </w:rPr>
        <w:t>Do not include the heading row in the highlighting</w:t>
      </w:r>
      <w:r w:rsidR="00D658D5" w:rsidRPr="00862A1E">
        <w:rPr>
          <w:highlight w:val="yellow"/>
        </w:rPr>
        <w:t xml:space="preserve"> (this is the same as the </w:t>
      </w:r>
      <w:proofErr w:type="spellStart"/>
      <w:r w:rsidR="00D658D5" w:rsidRPr="00862A1E">
        <w:rPr>
          <w:highlight w:val="yellow"/>
        </w:rPr>
        <w:t>hilite</w:t>
      </w:r>
      <w:proofErr w:type="spellEnd"/>
      <w:r w:rsidR="00D658D5" w:rsidRPr="00862A1E">
        <w:rPr>
          <w:highlight w:val="yellow"/>
        </w:rPr>
        <w:t xml:space="preserve"> project)</w:t>
      </w:r>
      <w:r w:rsidRPr="00862A1E">
        <w:rPr>
          <w:highlight w:val="yellow"/>
        </w:rPr>
        <w:t>.</w:t>
      </w:r>
    </w:p>
    <w:p w14:paraId="14075B15" w14:textId="77777777" w:rsidR="00263115" w:rsidRPr="00862A1E" w:rsidRDefault="00417C75">
      <w:pPr>
        <w:numPr>
          <w:ilvl w:val="0"/>
          <w:numId w:val="5"/>
        </w:numPr>
        <w:jc w:val="left"/>
        <w:rPr>
          <w:b/>
          <w:highlight w:val="yellow"/>
        </w:rPr>
      </w:pPr>
      <w:r w:rsidRPr="00862A1E">
        <w:rPr>
          <w:highlight w:val="yellow"/>
        </w:rPr>
        <w:t>Include the menu system functionality.</w:t>
      </w:r>
    </w:p>
    <w:p w14:paraId="793DF31E" w14:textId="77777777" w:rsidR="00263115" w:rsidRDefault="00263115">
      <w:pPr>
        <w:jc w:val="left"/>
        <w:rPr>
          <w:b/>
        </w:rPr>
      </w:pPr>
    </w:p>
    <w:p w14:paraId="58A4B278" w14:textId="4261A7B5" w:rsidR="00263115" w:rsidRDefault="00E55539">
      <w:pPr>
        <w:jc w:val="left"/>
        <w:rPr>
          <w:b/>
        </w:rPr>
      </w:pPr>
      <w:r>
        <w:rPr>
          <w:b/>
        </w:rPr>
        <w:t>Calories Burned Estimator - link</w:t>
      </w:r>
      <w:r w:rsidR="007E2A4B">
        <w:rPr>
          <w:b/>
        </w:rPr>
        <w:t>s to external file.</w:t>
      </w:r>
    </w:p>
    <w:p w14:paraId="415F8713" w14:textId="77777777" w:rsidR="00263115" w:rsidRDefault="00263115">
      <w:pPr>
        <w:jc w:val="left"/>
        <w:rPr>
          <w:b/>
        </w:rPr>
      </w:pPr>
    </w:p>
    <w:p w14:paraId="08CDC9CF" w14:textId="77777777" w:rsidR="00263115" w:rsidRDefault="00417C75">
      <w:pPr>
        <w:jc w:val="left"/>
        <w:rPr>
          <w:b/>
        </w:rPr>
      </w:pPr>
      <w:r>
        <w:rPr>
          <w:b/>
        </w:rPr>
        <w:t>Page Screen Shots-</w:t>
      </w:r>
    </w:p>
    <w:p w14:paraId="59C3BEDF" w14:textId="77777777" w:rsidR="00263115" w:rsidRDefault="00417C75">
      <w:pPr>
        <w:jc w:val="left"/>
      </w:pPr>
      <w:r>
        <w:rPr>
          <w:b/>
        </w:rPr>
        <w:t>index.html -</w:t>
      </w:r>
    </w:p>
    <w:p w14:paraId="457E6573" w14:textId="085E3BC5" w:rsidR="00263115" w:rsidRDefault="001678AE">
      <w:r>
        <w:rPr>
          <w:noProof/>
        </w:rPr>
        <w:lastRenderedPageBreak/>
        <mc:AlternateContent>
          <mc:Choice Requires="wps">
            <w:drawing>
              <wp:anchor distT="0" distB="0" distL="114300" distR="114300" simplePos="0" relativeHeight="251654656" behindDoc="0" locked="0" layoutInCell="1" allowOverlap="1" wp14:anchorId="241083C4" wp14:editId="7344CC2F">
                <wp:simplePos x="0" y="0"/>
                <wp:positionH relativeFrom="column">
                  <wp:posOffset>1110615</wp:posOffset>
                </wp:positionH>
                <wp:positionV relativeFrom="paragraph">
                  <wp:posOffset>1164590</wp:posOffset>
                </wp:positionV>
                <wp:extent cx="788670" cy="33020"/>
                <wp:effectExtent l="0" t="76200" r="74930" b="93980"/>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33020"/>
                        </a:xfrm>
                        <a:prstGeom prst="straightConnector1">
                          <a:avLst/>
                        </a:prstGeom>
                        <a:noFill/>
                        <a:ln w="9360">
                          <a:solidFill>
                            <a:srgbClr val="000000"/>
                          </a:solidFill>
                          <a:miter lim="800000"/>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AC708CC" id="_x0000_t32" coordsize="21600,21600" o:spt="32" o:oned="t" path="m,l21600,21600e" filled="f">
                <v:path arrowok="t" fillok="f" o:connecttype="none"/>
                <o:lock v:ext="edit" shapetype="t"/>
              </v:shapetype>
              <v:shape id="AutoShape 3" o:spid="_x0000_s1026" type="#_x0000_t32" style="position:absolute;margin-left:87.45pt;margin-top:91.7pt;width:62.1pt;height:2.6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" strokeweight=".26mm">
                <v:stroke endarrow="block" joinstyle="miter"/>
              </v:shape>
            </w:pict>
          </mc:Fallback>
        </mc:AlternateContent>
      </w:r>
      <w:r w:rsidR="00ED1E97">
        <w:rPr>
          <w:noProof/>
        </w:rPr>
        <mc:AlternateContent>
          <mc:Choice Requires="wps">
            <w:drawing>
              <wp:anchor distT="0" distB="0" distL="114935" distR="114935" simplePos="0" relativeHeight="251653632" behindDoc="0" locked="0" layoutInCell="1" allowOverlap="1" wp14:anchorId="3F8C86E7" wp14:editId="2227B1DC">
                <wp:simplePos x="0" y="0"/>
                <wp:positionH relativeFrom="column">
                  <wp:posOffset>58371</wp:posOffset>
                </wp:positionH>
                <wp:positionV relativeFrom="paragraph">
                  <wp:posOffset>965981</wp:posOffset>
                </wp:positionV>
                <wp:extent cx="1123950" cy="582930"/>
                <wp:effectExtent l="0" t="0" r="19050" b="266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582930"/>
                        </a:xfrm>
                        <a:prstGeom prst="rect">
                          <a:avLst/>
                        </a:prstGeom>
                        <a:solidFill>
                          <a:srgbClr val="FFFFFF"/>
                        </a:solidFill>
                        <a:ln w="9525" cmpd="sng">
                          <a:solidFill>
                            <a:srgbClr val="000000"/>
                          </a:solidFill>
                          <a:prstDash val="solid"/>
                          <a:miter lim="800000"/>
                          <a:headEnd/>
                          <a:tailEnd/>
                        </a:ln>
                      </wps:spPr>
                      <wps:txbx>
                        <w:txbxContent>
                          <w:p w14:paraId="6256A1FD" w14:textId="77777777" w:rsidR="002A6EE3" w:rsidRDefault="002A6EE3">
                            <w:pPr>
                              <w:jc w:val="left"/>
                            </w:pPr>
                            <w:r>
                              <w:rPr>
                                <w:sz w:val="16"/>
                                <w:szCs w:val="16"/>
                              </w:rPr>
                              <w:t>Completed page showing one menu expanded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8C86E7" id="_x0000_t202" coordsize="21600,21600" o:spt="202" path="m,l,21600r21600,l21600,xe">
                <v:stroke joinstyle="miter"/>
                <v:path gradientshapeok="t" o:connecttype="rect"/>
              </v:shapetype>
              <v:shape id="Text Box 2" o:spid="_x0000_s1026" type="#_x0000_t202" style="position:absolute;left:0;text-align:left;margin-left:4.6pt;margin-top:76.05pt;width:88.5pt;height:45.9pt;z-index:2516536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">
                <v:textbox>
                  <w:txbxContent>
                    <w:p w14:paraId="6256A1FD" w14:textId="77777777" w:rsidR="002A6EE3" w:rsidRDefault="002A6EE3">
                      <w:pPr>
                        <w:jc w:val="left"/>
                      </w:pPr>
                      <w:r>
                        <w:rPr>
                          <w:sz w:val="16"/>
                          <w:szCs w:val="16"/>
                        </w:rPr>
                        <w:t>Completed page showing one menu expanded</w:t>
                      </w:r>
                    </w:p>
                  </w:txbxContent>
                </v:textbox>
              </v:shape>
            </w:pict>
          </mc:Fallback>
        </mc:AlternateContent>
      </w:r>
      <w:r>
        <w:rPr>
          <w:noProof/>
        </w:rPr>
        <w:drawing>
          <wp:inline distT="0" distB="0" distL="0" distR="0" wp14:anchorId="1396A575" wp14:editId="10805263">
            <wp:extent cx="4825218" cy="33652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2.32.16 PM.png"/>
                    <pic:cNvPicPr/>
                  </pic:nvPicPr>
                  <pic:blipFill>
                    <a:blip r:embed="rId7">
                      <a:extLst>
                        <a:ext uri="{28A0092B-C50C-407E-A947-70E740481C1C}">
                          <a14:useLocalDpi xmlns:a14="http://schemas.microsoft.com/office/drawing/2010/main" val="0"/>
                        </a:ext>
                      </a:extLst>
                    </a:blip>
                    <a:stretch>
                      <a:fillRect/>
                    </a:stretch>
                  </pic:blipFill>
                  <pic:spPr>
                    <a:xfrm>
                      <a:off x="0" y="0"/>
                      <a:ext cx="4825218" cy="3365280"/>
                    </a:xfrm>
                    <a:prstGeom prst="rect">
                      <a:avLst/>
                    </a:prstGeom>
                  </pic:spPr>
                </pic:pic>
              </a:graphicData>
            </a:graphic>
          </wp:inline>
        </w:drawing>
      </w:r>
    </w:p>
    <w:p w14:paraId="1D06D0F5" w14:textId="77777777" w:rsidR="00263115" w:rsidRDefault="00263115">
      <w:pPr>
        <w:jc w:val="left"/>
      </w:pPr>
    </w:p>
    <w:p w14:paraId="298B1B3A" w14:textId="6D212ABB" w:rsidR="00263115" w:rsidRDefault="00D658D5">
      <w:pPr>
        <w:jc w:val="left"/>
      </w:pPr>
      <w:proofErr w:type="gramStart"/>
      <w:r w:rsidRPr="00EA58BB">
        <w:rPr>
          <w:b/>
        </w:rPr>
        <w:t>t</w:t>
      </w:r>
      <w:r w:rsidR="007E2A4B" w:rsidRPr="00EA58BB">
        <w:rPr>
          <w:b/>
        </w:rPr>
        <w:t>rain-sched.html</w:t>
      </w:r>
      <w:r w:rsidR="007E2A4B">
        <w:t xml:space="preserve">  Training</w:t>
      </w:r>
      <w:proofErr w:type="gramEnd"/>
      <w:r w:rsidR="007E2A4B">
        <w:t xml:space="preserve"> Schedule:  Use </w:t>
      </w:r>
      <w:proofErr w:type="spellStart"/>
      <w:r w:rsidR="007E2A4B">
        <w:t>hilite</w:t>
      </w:r>
      <w:proofErr w:type="spellEnd"/>
      <w:r w:rsidR="007E2A4B">
        <w:t xml:space="preserve"> rows code to achieve hover effect:</w:t>
      </w:r>
    </w:p>
    <w:p w14:paraId="58A039D7" w14:textId="77777777" w:rsidR="00263115" w:rsidRDefault="00263115" w:rsidP="007E2A4B">
      <w:pPr>
        <w:jc w:val="both"/>
      </w:pPr>
    </w:p>
    <w:p w14:paraId="15D7C8AC" w14:textId="18DE2871" w:rsidR="00263115" w:rsidRDefault="007E2A4B" w:rsidP="007E2A4B">
      <w:r>
        <w:rPr>
          <w:noProof/>
        </w:rPr>
        <w:drawing>
          <wp:inline distT="0" distB="0" distL="0" distR="0" wp14:anchorId="1DC22A3B" wp14:editId="0E816C70">
            <wp:extent cx="4466492" cy="345866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2.39.26 PM.png"/>
                    <pic:cNvPicPr/>
                  </pic:nvPicPr>
                  <pic:blipFill>
                    <a:blip r:embed="rId8">
                      <a:extLst>
                        <a:ext uri="{28A0092B-C50C-407E-A947-70E740481C1C}">
                          <a14:useLocalDpi xmlns:a14="http://schemas.microsoft.com/office/drawing/2010/main" val="0"/>
                        </a:ext>
                      </a:extLst>
                    </a:blip>
                    <a:stretch>
                      <a:fillRect/>
                    </a:stretch>
                  </pic:blipFill>
                  <pic:spPr>
                    <a:xfrm>
                      <a:off x="0" y="0"/>
                      <a:ext cx="4466492" cy="3458668"/>
                    </a:xfrm>
                    <a:prstGeom prst="rect">
                      <a:avLst/>
                    </a:prstGeom>
                  </pic:spPr>
                </pic:pic>
              </a:graphicData>
            </a:graphic>
          </wp:inline>
        </w:drawing>
      </w:r>
    </w:p>
    <w:p w14:paraId="123A209D" w14:textId="77777777" w:rsidR="00263115" w:rsidRDefault="00263115">
      <w:pPr>
        <w:jc w:val="left"/>
      </w:pPr>
    </w:p>
    <w:p w14:paraId="5B01EE5E" w14:textId="0C01110E" w:rsidR="00263115" w:rsidRPr="00EA58BB" w:rsidRDefault="00D658D5">
      <w:pPr>
        <w:jc w:val="left"/>
        <w:rPr>
          <w:b/>
        </w:rPr>
      </w:pPr>
      <w:r w:rsidRPr="00EA58BB">
        <w:rPr>
          <w:b/>
        </w:rPr>
        <w:t>tour_miles.html</w:t>
      </w:r>
    </w:p>
    <w:p w14:paraId="22364BC7" w14:textId="77777777" w:rsidR="0089556B" w:rsidRDefault="0089556B">
      <w:pPr>
        <w:jc w:val="left"/>
      </w:pPr>
    </w:p>
    <w:p w14:paraId="1805D6D4" w14:textId="3AC0F244" w:rsidR="0089556B" w:rsidRDefault="0089556B">
      <w:pPr>
        <w:jc w:val="left"/>
      </w:pPr>
      <w:r>
        <w:t xml:space="preserve">Note that this table is striped </w:t>
      </w:r>
      <w:r w:rsidR="00EA58BB">
        <w:t xml:space="preserve">on its even rows </w:t>
      </w:r>
      <w:r w:rsidR="0005327B">
        <w:t xml:space="preserve">with </w:t>
      </w:r>
      <w:proofErr w:type="spellStart"/>
      <w:r w:rsidR="003D47C0">
        <w:t>javascript</w:t>
      </w:r>
      <w:proofErr w:type="spellEnd"/>
      <w:r w:rsidR="003D47C0">
        <w:t xml:space="preserve"> as explained in these </w:t>
      </w:r>
      <w:r w:rsidR="0005327B">
        <w:t>instructions previously</w:t>
      </w:r>
      <w:r>
        <w:t>.</w:t>
      </w:r>
    </w:p>
    <w:p w14:paraId="60813683" w14:textId="231155FE" w:rsidR="00263115" w:rsidRDefault="00D658D5" w:rsidP="00E55539">
      <w:r>
        <w:rPr>
          <w:noProof/>
        </w:rPr>
        <w:lastRenderedPageBreak/>
        <w:drawing>
          <wp:inline distT="0" distB="0" distL="0" distR="0" wp14:anchorId="10BF446E" wp14:editId="46DCBEA2">
            <wp:extent cx="5081743" cy="2848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2.55.30 PM.png"/>
                    <pic:cNvPicPr/>
                  </pic:nvPicPr>
                  <pic:blipFill>
                    <a:blip r:embed="rId9">
                      <a:extLst>
                        <a:ext uri="{28A0092B-C50C-407E-A947-70E740481C1C}">
                          <a14:useLocalDpi xmlns:a14="http://schemas.microsoft.com/office/drawing/2010/main" val="0"/>
                        </a:ext>
                      </a:extLst>
                    </a:blip>
                    <a:stretch>
                      <a:fillRect/>
                    </a:stretch>
                  </pic:blipFill>
                  <pic:spPr>
                    <a:xfrm>
                      <a:off x="0" y="0"/>
                      <a:ext cx="5081743" cy="2848708"/>
                    </a:xfrm>
                    <a:prstGeom prst="rect">
                      <a:avLst/>
                    </a:prstGeom>
                  </pic:spPr>
                </pic:pic>
              </a:graphicData>
            </a:graphic>
          </wp:inline>
        </w:drawing>
      </w:r>
    </w:p>
    <w:p w14:paraId="58151F0C" w14:textId="77777777" w:rsidR="00263115" w:rsidRDefault="00263115">
      <w:pPr>
        <w:jc w:val="left"/>
      </w:pPr>
    </w:p>
    <w:p w14:paraId="3D54F8EF" w14:textId="77777777" w:rsidR="00263115" w:rsidRDefault="00263115">
      <w:pPr>
        <w:jc w:val="left"/>
      </w:pPr>
    </w:p>
    <w:p w14:paraId="7FDEC00A" w14:textId="77777777" w:rsidR="00263115" w:rsidRDefault="00263115">
      <w:pPr>
        <w:jc w:val="left"/>
      </w:pPr>
    </w:p>
    <w:p w14:paraId="1F7A29F5" w14:textId="77777777" w:rsidR="00263115" w:rsidRDefault="00263115">
      <w:pPr>
        <w:jc w:val="left"/>
      </w:pPr>
    </w:p>
    <w:p w14:paraId="2CA86C41" w14:textId="77777777" w:rsidR="00263115" w:rsidRDefault="00263115">
      <w:pPr>
        <w:jc w:val="left"/>
      </w:pPr>
    </w:p>
    <w:p w14:paraId="544DC1B2" w14:textId="6B1CB202" w:rsidR="00263115" w:rsidRDefault="00417C75">
      <w:pPr>
        <w:jc w:val="left"/>
      </w:pPr>
      <w:r>
        <w:rPr>
          <w:b/>
        </w:rPr>
        <w:t xml:space="preserve">photos.html - </w:t>
      </w:r>
      <w:r w:rsidR="00E55539">
        <w:rPr>
          <w:b/>
        </w:rPr>
        <w:t>User fancybox2 code for photo gallery</w:t>
      </w:r>
    </w:p>
    <w:p w14:paraId="460C9976" w14:textId="3BE3BEC8" w:rsidR="00263115" w:rsidRDefault="00E55539">
      <w:r>
        <w:rPr>
          <w:noProof/>
        </w:rPr>
        <mc:AlternateContent>
          <mc:Choice Requires="wps">
            <w:drawing>
              <wp:anchor distT="0" distB="0" distL="114300" distR="114300" simplePos="0" relativeHeight="251656704" behindDoc="0" locked="0" layoutInCell="1" allowOverlap="1" wp14:anchorId="06DBA3CB" wp14:editId="242F400C">
                <wp:simplePos x="0" y="0"/>
                <wp:positionH relativeFrom="column">
                  <wp:posOffset>1758462</wp:posOffset>
                </wp:positionH>
                <wp:positionV relativeFrom="paragraph">
                  <wp:posOffset>1962443</wp:posOffset>
                </wp:positionV>
                <wp:extent cx="1097133" cy="1745322"/>
                <wp:effectExtent l="0" t="0" r="71755" b="8382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133" cy="1745322"/>
                        </a:xfrm>
                        <a:prstGeom prst="straightConnector1">
                          <a:avLst/>
                        </a:prstGeom>
                        <a:ln>
                          <a:headEnd/>
                          <a:tailEnd type="triangle" w="med" len="med"/>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B26A50" id="AutoShape 5" o:spid="_x0000_s1026" type="#_x0000_t32" style="position:absolute;margin-left:138.45pt;margin-top:154.5pt;width:86.4pt;height:137.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" strokecolor="#94b64e [3046]">
                <v:stroke endarrow="block"/>
              </v:shape>
            </w:pict>
          </mc:Fallback>
        </mc:AlternateContent>
      </w:r>
      <w:r w:rsidRPr="00E55539">
        <w:rPr>
          <w:noProof/>
        </w:rPr>
        <w:drawing>
          <wp:inline distT="0" distB="0" distL="0" distR="0" wp14:anchorId="4C595387" wp14:editId="19E63CA2">
            <wp:extent cx="5036234" cy="413767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14.39 PM.png"/>
                    <pic:cNvPicPr/>
                  </pic:nvPicPr>
                  <pic:blipFill>
                    <a:blip r:embed="rId10">
                      <a:extLst>
                        <a:ext uri="{28A0092B-C50C-407E-A947-70E740481C1C}">
                          <a14:useLocalDpi xmlns:a14="http://schemas.microsoft.com/office/drawing/2010/main" val="0"/>
                        </a:ext>
                      </a:extLst>
                    </a:blip>
                    <a:stretch>
                      <a:fillRect/>
                    </a:stretch>
                  </pic:blipFill>
                  <pic:spPr>
                    <a:xfrm>
                      <a:off x="0" y="0"/>
                      <a:ext cx="5036234" cy="4137675"/>
                    </a:xfrm>
                    <a:prstGeom prst="rect">
                      <a:avLst/>
                    </a:prstGeom>
                  </pic:spPr>
                </pic:pic>
              </a:graphicData>
            </a:graphic>
          </wp:inline>
        </w:drawing>
      </w:r>
      <w:r>
        <w:rPr>
          <w:noProof/>
        </w:rPr>
        <mc:AlternateContent>
          <mc:Choice Requires="wps">
            <w:drawing>
              <wp:anchor distT="0" distB="0" distL="114300" distR="114300" simplePos="0" relativeHeight="251657728" behindDoc="0" locked="0" layoutInCell="1" allowOverlap="1" wp14:anchorId="0951414B" wp14:editId="0A84D014">
                <wp:simplePos x="0" y="0"/>
                <wp:positionH relativeFrom="column">
                  <wp:posOffset>1765495</wp:posOffset>
                </wp:positionH>
                <wp:positionV relativeFrom="paragraph">
                  <wp:posOffset>1568548</wp:posOffset>
                </wp:positionV>
                <wp:extent cx="2063555" cy="501552"/>
                <wp:effectExtent l="0" t="0" r="95885" b="83185"/>
                <wp:wrapNone/>
                <wp:docPr id="1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555" cy="501552"/>
                        </a:xfrm>
                        <a:prstGeom prst="straightConnector1">
                          <a:avLst/>
                        </a:prstGeom>
                        <a:ln>
                          <a:headEnd/>
                          <a:tailEnd type="triangle" w="med" len="med"/>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ABF06D" id="AutoShape 6" o:spid="_x0000_s1026" type="#_x0000_t32" style="position:absolute;margin-left:139pt;margin-top:123.5pt;width:162.5pt;height:3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" strokecolor="#94b64e [3046]">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4E1E3A0D" wp14:editId="7FE836A2">
                <wp:simplePos x="0" y="0"/>
                <wp:positionH relativeFrom="column">
                  <wp:posOffset>1800665</wp:posOffset>
                </wp:positionH>
                <wp:positionV relativeFrom="paragraph">
                  <wp:posOffset>578486</wp:posOffset>
                </wp:positionV>
                <wp:extent cx="2279210" cy="821249"/>
                <wp:effectExtent l="0" t="50800" r="83185" b="42545"/>
                <wp:wrapNone/>
                <wp:docPr id="1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79210" cy="821249"/>
                        </a:xfrm>
                        <a:prstGeom prst="straightConnector1">
                          <a:avLst/>
                        </a:prstGeom>
                        <a:ln>
                          <a:headEnd/>
                          <a:tailEnd type="triangle" w="med" len="med"/>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E244FB" id="AutoShape 8" o:spid="_x0000_s1026" type="#_x0000_t32" style="position:absolute;margin-left:141.8pt;margin-top:45.55pt;width:179.45pt;height:64.6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" strokecolor="#94b64e [3046]">
                <v:stroke endarrow="block"/>
              </v:shape>
            </w:pict>
          </mc:Fallback>
        </mc:AlternateContent>
      </w:r>
      <w:r w:rsidR="00ED1E97">
        <w:rPr>
          <w:noProof/>
        </w:rPr>
        <mc:AlternateContent>
          <mc:Choice Requires="wps">
            <w:drawing>
              <wp:anchor distT="0" distB="0" distL="114935" distR="114935" simplePos="0" relativeHeight="251655680" behindDoc="0" locked="0" layoutInCell="1" allowOverlap="1" wp14:anchorId="1691D955" wp14:editId="2B1ADA98">
                <wp:simplePos x="0" y="0"/>
                <wp:positionH relativeFrom="column">
                  <wp:posOffset>147320</wp:posOffset>
                </wp:positionH>
                <wp:positionV relativeFrom="paragraph">
                  <wp:posOffset>1295400</wp:posOffset>
                </wp:positionV>
                <wp:extent cx="1680845" cy="711200"/>
                <wp:effectExtent l="0" t="0" r="13335" b="1270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711200"/>
                        </a:xfrm>
                        <a:prstGeom prst="rect">
                          <a:avLst/>
                        </a:prstGeom>
                        <a:solidFill>
                          <a:srgbClr val="FFFFFF"/>
                        </a:solidFill>
                        <a:ln w="9525" cmpd="sng">
                          <a:solidFill>
                            <a:srgbClr val="000000"/>
                          </a:solidFill>
                          <a:prstDash val="solid"/>
                          <a:miter lim="800000"/>
                          <a:headEnd/>
                          <a:tailEnd/>
                        </a:ln>
                      </wps:spPr>
                      <wps:txbx>
                        <w:txbxContent>
                          <w:p w14:paraId="507C0B44" w14:textId="77777777" w:rsidR="002A6EE3" w:rsidRDefault="002A6EE3">
                            <w:pPr>
                              <w:jc w:val="left"/>
                            </w:pPr>
                            <w:r>
                              <w:rPr>
                                <w:sz w:val="14"/>
                                <w:szCs w:val="14"/>
                              </w:rPr>
                              <w:t xml:space="preserve">Include titles on images and include the directional images necessary for navigation as well (close, </w:t>
                            </w:r>
                            <w:proofErr w:type="spellStart"/>
                            <w:r>
                              <w:rPr>
                                <w:sz w:val="14"/>
                                <w:szCs w:val="14"/>
                              </w:rPr>
                              <w:t>prev</w:t>
                            </w:r>
                            <w:proofErr w:type="spellEnd"/>
                            <w:r>
                              <w:rPr>
                                <w:sz w:val="14"/>
                                <w:szCs w:val="14"/>
                              </w:rPr>
                              <w:t>, next)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1D955" id="Text Box 4" o:spid="_x0000_s1027" type="#_x0000_t202" style="position:absolute;left:0;text-align:left;margin-left:11.6pt;margin-top:102pt;width:132.35pt;height:56pt;z-index:251655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">
                <v:textbox>
                  <w:txbxContent>
                    <w:p w14:paraId="507C0B44" w14:textId="77777777" w:rsidR="002A6EE3" w:rsidRDefault="002A6EE3">
                      <w:pPr>
                        <w:jc w:val="left"/>
                      </w:pPr>
                      <w:r>
                        <w:rPr>
                          <w:sz w:val="14"/>
                          <w:szCs w:val="14"/>
                        </w:rPr>
                        <w:t xml:space="preserve">Include titles on images and include the directional images necessary for navigation as well (close, </w:t>
                      </w:r>
                      <w:proofErr w:type="spellStart"/>
                      <w:r>
                        <w:rPr>
                          <w:sz w:val="14"/>
                          <w:szCs w:val="14"/>
                        </w:rPr>
                        <w:t>prev</w:t>
                      </w:r>
                      <w:proofErr w:type="spellEnd"/>
                      <w:r>
                        <w:rPr>
                          <w:sz w:val="14"/>
                          <w:szCs w:val="14"/>
                        </w:rPr>
                        <w:t>, next)</w:t>
                      </w:r>
                    </w:p>
                  </w:txbxContent>
                </v:textbox>
              </v:shape>
            </w:pict>
          </mc:Fallback>
        </mc:AlternateContent>
      </w:r>
    </w:p>
    <w:p w14:paraId="6C682EDD" w14:textId="77777777" w:rsidR="00263115" w:rsidRDefault="00263115">
      <w:pPr>
        <w:jc w:val="left"/>
      </w:pPr>
    </w:p>
    <w:p w14:paraId="73DABCCF" w14:textId="77777777" w:rsidR="00263115" w:rsidRDefault="00263115">
      <w:pPr>
        <w:jc w:val="left"/>
      </w:pPr>
    </w:p>
    <w:p w14:paraId="298A3A07" w14:textId="77777777" w:rsidR="00263115" w:rsidRDefault="00263115">
      <w:pPr>
        <w:jc w:val="left"/>
      </w:pPr>
    </w:p>
    <w:p w14:paraId="36E0D684" w14:textId="77777777" w:rsidR="00263115" w:rsidRDefault="00263115">
      <w:pPr>
        <w:jc w:val="left"/>
      </w:pPr>
    </w:p>
    <w:p w14:paraId="6A9253BA" w14:textId="77777777" w:rsidR="00263115" w:rsidRDefault="00263115">
      <w:pPr>
        <w:jc w:val="left"/>
      </w:pPr>
    </w:p>
    <w:p w14:paraId="0AA2F53E" w14:textId="563D9284" w:rsidR="00263115" w:rsidRDefault="00417C75">
      <w:pPr>
        <w:jc w:val="left"/>
      </w:pPr>
      <w:r>
        <w:rPr>
          <w:b/>
        </w:rPr>
        <w:t>get_ready.html –</w:t>
      </w:r>
      <w:r w:rsidR="00E16078">
        <w:rPr>
          <w:b/>
        </w:rPr>
        <w:t xml:space="preserve"> Tabbed tables code is </w:t>
      </w:r>
      <w:r w:rsidR="0005327B">
        <w:rPr>
          <w:b/>
        </w:rPr>
        <w:t>based on tutorial</w:t>
      </w:r>
      <w:r w:rsidR="00E16078">
        <w:rPr>
          <w:b/>
        </w:rPr>
        <w:t xml:space="preserve"> in the textbook in chapter 9 </w:t>
      </w:r>
    </w:p>
    <w:p w14:paraId="28A709DE" w14:textId="1AA38606" w:rsidR="00263115" w:rsidRDefault="001678AE">
      <w:pPr>
        <w:rPr>
          <w:b/>
        </w:rPr>
      </w:pPr>
      <w:r>
        <w:rPr>
          <w:b/>
          <w:noProof/>
        </w:rPr>
        <w:drawing>
          <wp:inline distT="0" distB="0" distL="0" distR="0" wp14:anchorId="0E5954D9" wp14:editId="5920AB11">
            <wp:extent cx="5102784" cy="3953022"/>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2.30.37 PM.png"/>
                    <pic:cNvPicPr/>
                  </pic:nvPicPr>
                  <pic:blipFill>
                    <a:blip r:embed="rId11">
                      <a:extLst>
                        <a:ext uri="{28A0092B-C50C-407E-A947-70E740481C1C}">
                          <a14:useLocalDpi xmlns:a14="http://schemas.microsoft.com/office/drawing/2010/main" val="0"/>
                        </a:ext>
                      </a:extLst>
                    </a:blip>
                    <a:stretch>
                      <a:fillRect/>
                    </a:stretch>
                  </pic:blipFill>
                  <pic:spPr>
                    <a:xfrm>
                      <a:off x="0" y="0"/>
                      <a:ext cx="5102784" cy="3953022"/>
                    </a:xfrm>
                    <a:prstGeom prst="rect">
                      <a:avLst/>
                    </a:prstGeom>
                  </pic:spPr>
                </pic:pic>
              </a:graphicData>
            </a:graphic>
          </wp:inline>
        </w:drawing>
      </w:r>
    </w:p>
    <w:p w14:paraId="2B3241EC" w14:textId="77777777" w:rsidR="00263115" w:rsidRDefault="00263115">
      <w:pPr>
        <w:rPr>
          <w:b/>
        </w:rPr>
      </w:pPr>
    </w:p>
    <w:p w14:paraId="77E78326" w14:textId="47D7CFAF" w:rsidR="00EA3CEA" w:rsidRDefault="00EA3CEA">
      <w:pPr>
        <w:rPr>
          <w:b/>
        </w:rPr>
      </w:pPr>
      <w:r>
        <w:rPr>
          <w:b/>
        </w:rPr>
        <w:br w:type="page"/>
      </w:r>
    </w:p>
    <w:p w14:paraId="3D4743CB" w14:textId="77777777" w:rsidR="00EA3CEA" w:rsidRDefault="00EA3CEA">
      <w:pPr>
        <w:rPr>
          <w:b/>
        </w:rPr>
      </w:pPr>
    </w:p>
    <w:p w14:paraId="193C9DEE" w14:textId="58A0B488" w:rsidR="00EA3CEA" w:rsidRDefault="00EA3CEA" w:rsidP="00EA3CEA">
      <w:pPr>
        <w:rPr>
          <w:b/>
        </w:rPr>
      </w:pPr>
      <w:r>
        <w:rPr>
          <w:b/>
        </w:rPr>
        <w:t>Note: the BMI calculator needs to be added into the training tab section as shown below. After you click "Get BMI", it should calculate and display the Height, Weight, and BMI as shown:</w:t>
      </w:r>
    </w:p>
    <w:p w14:paraId="50D36399" w14:textId="77777777" w:rsidR="00EA3CEA" w:rsidRDefault="00EA3CEA" w:rsidP="00EA3CEA">
      <w:pPr>
        <w:rPr>
          <w:b/>
        </w:rPr>
      </w:pPr>
    </w:p>
    <w:p w14:paraId="4217BE05" w14:textId="72F76F1B" w:rsidR="00263115" w:rsidRDefault="00EA3CEA">
      <w:pPr>
        <w:rPr>
          <w:b/>
        </w:rPr>
      </w:pPr>
      <w:r>
        <w:rPr>
          <w:b/>
          <w:noProof/>
        </w:rPr>
        <w:drawing>
          <wp:inline distT="0" distB="0" distL="0" distR="0" wp14:anchorId="196E538D" wp14:editId="662A17FF">
            <wp:extent cx="5120640" cy="4131525"/>
            <wp:effectExtent l="0" t="0" r="1016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2.18.29 PM.png"/>
                    <pic:cNvPicPr/>
                  </pic:nvPicPr>
                  <pic:blipFill>
                    <a:blip r:embed="rId12">
                      <a:extLst>
                        <a:ext uri="{28A0092B-C50C-407E-A947-70E740481C1C}">
                          <a14:useLocalDpi xmlns:a14="http://schemas.microsoft.com/office/drawing/2010/main" val="0"/>
                        </a:ext>
                      </a:extLst>
                    </a:blip>
                    <a:stretch>
                      <a:fillRect/>
                    </a:stretch>
                  </pic:blipFill>
                  <pic:spPr>
                    <a:xfrm>
                      <a:off x="0" y="0"/>
                      <a:ext cx="5121243" cy="4132012"/>
                    </a:xfrm>
                    <a:prstGeom prst="rect">
                      <a:avLst/>
                    </a:prstGeom>
                  </pic:spPr>
                </pic:pic>
              </a:graphicData>
            </a:graphic>
          </wp:inline>
        </w:drawing>
      </w:r>
    </w:p>
    <w:p w14:paraId="23E1A401" w14:textId="77777777" w:rsidR="00263115" w:rsidRDefault="00263115">
      <w:pPr>
        <w:jc w:val="left"/>
        <w:rPr>
          <w:b/>
        </w:rPr>
      </w:pPr>
    </w:p>
    <w:p w14:paraId="225D7A34" w14:textId="77777777" w:rsidR="00263115" w:rsidRDefault="00263115">
      <w:pPr>
        <w:jc w:val="left"/>
        <w:rPr>
          <w:b/>
        </w:rPr>
      </w:pPr>
    </w:p>
    <w:p w14:paraId="7725ED6F" w14:textId="77777777" w:rsidR="00263115" w:rsidRDefault="00263115">
      <w:pPr>
        <w:jc w:val="left"/>
        <w:rPr>
          <w:b/>
        </w:rPr>
      </w:pPr>
    </w:p>
    <w:p w14:paraId="0512C5A5" w14:textId="77777777" w:rsidR="00263115" w:rsidRDefault="00263115">
      <w:pPr>
        <w:jc w:val="left"/>
        <w:rPr>
          <w:b/>
        </w:rPr>
      </w:pPr>
    </w:p>
    <w:p w14:paraId="3C350A68" w14:textId="77777777" w:rsidR="00263115" w:rsidRDefault="00263115">
      <w:pPr>
        <w:jc w:val="left"/>
        <w:rPr>
          <w:b/>
        </w:rPr>
      </w:pPr>
    </w:p>
    <w:p w14:paraId="59DD0BD9" w14:textId="77777777" w:rsidR="00263115" w:rsidRDefault="00417C75">
      <w:pPr>
        <w:jc w:val="left"/>
      </w:pPr>
      <w:r>
        <w:rPr>
          <w:b/>
        </w:rPr>
        <w:t>register.html</w:t>
      </w:r>
    </w:p>
    <w:p w14:paraId="101C7C65" w14:textId="77777777" w:rsidR="00263115" w:rsidRDefault="00263115">
      <w:pPr>
        <w:jc w:val="left"/>
      </w:pPr>
    </w:p>
    <w:p w14:paraId="2FDCEC22" w14:textId="1B72A109" w:rsidR="00263115" w:rsidRDefault="00ED1E97">
      <w:r>
        <w:rPr>
          <w:noProof/>
        </w:rPr>
        <w:lastRenderedPageBreak/>
        <mc:AlternateContent>
          <mc:Choice Requires="wps">
            <w:drawing>
              <wp:anchor distT="0" distB="0" distL="114935" distR="114935" simplePos="0" relativeHeight="251658752" behindDoc="0" locked="0" layoutInCell="1" allowOverlap="1" wp14:anchorId="5B4AA31B" wp14:editId="278B594B">
                <wp:simplePos x="0" y="0"/>
                <wp:positionH relativeFrom="column">
                  <wp:posOffset>-706560</wp:posOffset>
                </wp:positionH>
                <wp:positionV relativeFrom="paragraph">
                  <wp:posOffset>1416636</wp:posOffset>
                </wp:positionV>
                <wp:extent cx="1620520" cy="974725"/>
                <wp:effectExtent l="0" t="0" r="30480" b="158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520" cy="974725"/>
                        </a:xfrm>
                        <a:prstGeom prst="rect">
                          <a:avLst/>
                        </a:prstGeom>
                        <a:solidFill>
                          <a:srgbClr val="FFFFFF"/>
                        </a:solidFill>
                        <a:ln w="9525" cmpd="sng">
                          <a:solidFill>
                            <a:srgbClr val="000000"/>
                          </a:solidFill>
                          <a:prstDash val="solid"/>
                          <a:miter lim="800000"/>
                          <a:headEnd/>
                          <a:tailEnd/>
                        </a:ln>
                      </wps:spPr>
                      <wps:txbx>
                        <w:txbxContent>
                          <w:p w14:paraId="57DEF269" w14:textId="58449197" w:rsidR="002A6EE3" w:rsidRDefault="002A6EE3">
                            <w:pPr>
                              <w:jc w:val="left"/>
                            </w:pPr>
                            <w:r>
                              <w:rPr>
                                <w:sz w:val="14"/>
                                <w:szCs w:val="14"/>
                              </w:rPr>
                              <w:t>Pressing register results in the indicated validation messages.  Format the text box border and error message color as shown. Note the email field requires a properly formatted email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AA31B" id="Text Box 7" o:spid="_x0000_s1028" type="#_x0000_t202" style="position:absolute;left:0;text-align:left;margin-left:-55.65pt;margin-top:111.55pt;width:127.6pt;height:76.75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">
                <v:textbox>
                  <w:txbxContent>
                    <w:p w14:paraId="57DEF269" w14:textId="58449197" w:rsidR="002A6EE3" w:rsidRDefault="002A6EE3">
                      <w:pPr>
                        <w:jc w:val="left"/>
                      </w:pPr>
                      <w:r>
                        <w:rPr>
                          <w:sz w:val="14"/>
                          <w:szCs w:val="14"/>
                        </w:rPr>
                        <w:t>Pressing register results in the indicated validation messages.  Format the text box border and error message color as shown. Note the email field requires a properly formatted email address.</w:t>
                      </w:r>
                    </w:p>
                  </w:txbxContent>
                </v:textbox>
              </v:shape>
            </w:pict>
          </mc:Fallback>
        </mc:AlternateContent>
      </w:r>
      <w:r w:rsidR="0005327B">
        <w:rPr>
          <w:noProof/>
        </w:rPr>
        <w:drawing>
          <wp:inline distT="0" distB="0" distL="0" distR="0" wp14:anchorId="1798A1BA" wp14:editId="596160E3">
            <wp:extent cx="4895557" cy="351528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39.08 PM.png"/>
                    <pic:cNvPicPr/>
                  </pic:nvPicPr>
                  <pic:blipFill>
                    <a:blip r:embed="rId13">
                      <a:extLst>
                        <a:ext uri="{28A0092B-C50C-407E-A947-70E740481C1C}">
                          <a14:useLocalDpi xmlns:a14="http://schemas.microsoft.com/office/drawing/2010/main" val="0"/>
                        </a:ext>
                      </a:extLst>
                    </a:blip>
                    <a:stretch>
                      <a:fillRect/>
                    </a:stretch>
                  </pic:blipFill>
                  <pic:spPr>
                    <a:xfrm>
                      <a:off x="0" y="0"/>
                      <a:ext cx="4895557" cy="3515282"/>
                    </a:xfrm>
                    <a:prstGeom prst="rect">
                      <a:avLst/>
                    </a:prstGeom>
                  </pic:spPr>
                </pic:pic>
              </a:graphicData>
            </a:graphic>
          </wp:inline>
        </w:drawing>
      </w:r>
    </w:p>
    <w:p w14:paraId="495BAC18" w14:textId="77777777" w:rsidR="00263115" w:rsidRDefault="00263115"/>
    <w:p w14:paraId="5CE5E318" w14:textId="77777777" w:rsidR="00263115" w:rsidRDefault="00263115"/>
    <w:p w14:paraId="7A45E968" w14:textId="77777777" w:rsidR="00263115" w:rsidRDefault="00263115">
      <w:pPr>
        <w:jc w:val="left"/>
        <w:rPr>
          <w:b/>
        </w:rPr>
      </w:pPr>
    </w:p>
    <w:p w14:paraId="671824E1" w14:textId="77777777" w:rsidR="00263115" w:rsidRDefault="00417C75">
      <w:pPr>
        <w:jc w:val="left"/>
        <w:rPr>
          <w:b/>
        </w:rPr>
      </w:pPr>
      <w:r>
        <w:rPr>
          <w:b/>
        </w:rPr>
        <w:t>register.html  - showing Date widget.</w:t>
      </w:r>
    </w:p>
    <w:p w14:paraId="244BAD5F" w14:textId="77777777" w:rsidR="00263115" w:rsidRDefault="00263115">
      <w:pPr>
        <w:jc w:val="left"/>
        <w:rPr>
          <w:b/>
        </w:rPr>
      </w:pPr>
    </w:p>
    <w:p w14:paraId="0646E2FE" w14:textId="6E1E8544" w:rsidR="00263115" w:rsidRDefault="0005327B">
      <w:r>
        <w:rPr>
          <w:noProof/>
        </w:rPr>
        <w:drawing>
          <wp:inline distT="0" distB="0" distL="0" distR="0" wp14:anchorId="23EB6DFA" wp14:editId="49C39177">
            <wp:extent cx="4416152" cy="3523957"/>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36.46 PM.png"/>
                    <pic:cNvPicPr/>
                  </pic:nvPicPr>
                  <pic:blipFill>
                    <a:blip r:embed="rId14">
                      <a:extLst>
                        <a:ext uri="{28A0092B-C50C-407E-A947-70E740481C1C}">
                          <a14:useLocalDpi xmlns:a14="http://schemas.microsoft.com/office/drawing/2010/main" val="0"/>
                        </a:ext>
                      </a:extLst>
                    </a:blip>
                    <a:stretch>
                      <a:fillRect/>
                    </a:stretch>
                  </pic:blipFill>
                  <pic:spPr>
                    <a:xfrm>
                      <a:off x="0" y="0"/>
                      <a:ext cx="4416152" cy="3523957"/>
                    </a:xfrm>
                    <a:prstGeom prst="rect">
                      <a:avLst/>
                    </a:prstGeom>
                  </pic:spPr>
                </pic:pic>
              </a:graphicData>
            </a:graphic>
          </wp:inline>
        </w:drawing>
      </w:r>
    </w:p>
    <w:p w14:paraId="687ED6B4" w14:textId="77777777" w:rsidR="00263115" w:rsidRDefault="00263115"/>
    <w:p w14:paraId="64FFAC94" w14:textId="77777777" w:rsidR="00263115" w:rsidRDefault="00417C75">
      <w:pPr>
        <w:jc w:val="left"/>
      </w:pPr>
      <w:r>
        <w:t xml:space="preserve">Upload the completed Final Project to your server account and double check all pages thoroughly. Submit </w:t>
      </w:r>
      <w:r>
        <w:rPr>
          <w:b/>
          <w:i/>
        </w:rPr>
        <w:t xml:space="preserve">itsup.txt </w:t>
      </w:r>
      <w:r>
        <w:t>to the Dropbox on Aims Online.</w:t>
      </w:r>
    </w:p>
    <w:sectPr w:rsidR="00263115">
      <w:headerReference w:type="default" r:id="rId15"/>
      <w:footerReference w:type="even" r:id="rId16"/>
      <w:footerReference w:type="default" r:id="rId17"/>
      <w:headerReference w:type="first" r:id="rId18"/>
      <w:footerReference w:type="first" r:id="rId19"/>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A5ED4" w14:textId="77777777" w:rsidR="002A6EE3" w:rsidRDefault="002A6EE3">
      <w:pPr>
        <w:spacing w:line="240" w:lineRule="auto"/>
      </w:pPr>
      <w:r>
        <w:separator/>
      </w:r>
    </w:p>
  </w:endnote>
  <w:endnote w:type="continuationSeparator" w:id="0">
    <w:p w14:paraId="07D45497" w14:textId="77777777" w:rsidR="002A6EE3" w:rsidRDefault="002A6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Hindi">
    <w:altName w:val="MS Mincho"/>
    <w:charset w:val="80"/>
    <w:family w:val="auto"/>
    <w:pitch w:val="default"/>
  </w:font>
  <w:font w:name="Courier">
    <w:altName w:val="Courier New"/>
    <w:panose1 w:val="020704090202050204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693DC" w14:textId="77777777" w:rsidR="002A6EE3" w:rsidRDefault="002A6EE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E307" w14:textId="77777777" w:rsidR="002A6EE3" w:rsidRDefault="002A6EE3">
    <w:pPr>
      <w:pStyle w:val="Footer"/>
      <w:jc w:val="both"/>
    </w:pPr>
    <w:r>
      <w:rPr>
        <w:sz w:val="16"/>
        <w:szCs w:val="16"/>
      </w:rPr>
      <w:t>CWB205 Final Project</w:t>
    </w:r>
    <w:r>
      <w:rPr>
        <w:sz w:val="16"/>
        <w:szCs w:val="16"/>
      </w:rPr>
      <w:tab/>
    </w:r>
    <w:r>
      <w:rPr>
        <w:sz w:val="16"/>
        <w:szCs w:val="16"/>
      </w:rPr>
      <w:tab/>
    </w:r>
    <w:r>
      <w:rPr>
        <w:sz w:val="16"/>
        <w:szCs w:val="16"/>
      </w:rPr>
      <w:fldChar w:fldCharType="begin"/>
    </w:r>
    <w:r>
      <w:rPr>
        <w:sz w:val="16"/>
        <w:szCs w:val="16"/>
      </w:rPr>
      <w:instrText xml:space="preserve"> PAGE </w:instrText>
    </w:r>
    <w:r>
      <w:rPr>
        <w:sz w:val="16"/>
        <w:szCs w:val="16"/>
      </w:rPr>
      <w:fldChar w:fldCharType="separate"/>
    </w:r>
    <w:r w:rsidR="00EA3CEA">
      <w:rPr>
        <w:noProof/>
        <w:sz w:val="16"/>
        <w:szCs w:val="16"/>
      </w:rPr>
      <w:t>1</w:t>
    </w:r>
    <w:r>
      <w:rPr>
        <w:sz w:val="16"/>
        <w:szCs w:val="16"/>
      </w:rPr>
      <w:fldChar w:fldCharType="end"/>
    </w:r>
  </w:p>
  <w:p w14:paraId="18676D6B" w14:textId="77777777" w:rsidR="002A6EE3" w:rsidRDefault="002A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02AC" w14:textId="77777777" w:rsidR="002A6EE3" w:rsidRDefault="002A6E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F934F" w14:textId="77777777" w:rsidR="002A6EE3" w:rsidRDefault="002A6EE3">
      <w:pPr>
        <w:spacing w:line="240" w:lineRule="auto"/>
      </w:pPr>
      <w:r>
        <w:separator/>
      </w:r>
    </w:p>
  </w:footnote>
  <w:footnote w:type="continuationSeparator" w:id="0">
    <w:p w14:paraId="7F9B7223" w14:textId="77777777" w:rsidR="002A6EE3" w:rsidRDefault="002A6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60DD9" w14:textId="77777777" w:rsidR="002A6EE3" w:rsidRDefault="002A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8BD6D" w14:textId="77777777" w:rsidR="002A6EE3" w:rsidRDefault="002A6E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color w:val="auto"/>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color w:val="auto"/>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color w:val="auto"/>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15:restartNumberingAfterBreak="0">
    <w:nsid w:val="00000004"/>
    <w:multiLevelType w:val="multilevel"/>
    <w:tmpl w:val="00000004"/>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6"/>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1434784537">
    <w:abstractNumId w:val="0"/>
  </w:num>
  <w:num w:numId="2" w16cid:durableId="2100592162">
    <w:abstractNumId w:val="1"/>
  </w:num>
  <w:num w:numId="3" w16cid:durableId="1851093924">
    <w:abstractNumId w:val="2"/>
  </w:num>
  <w:num w:numId="4" w16cid:durableId="575938349">
    <w:abstractNumId w:val="3"/>
  </w:num>
  <w:num w:numId="5" w16cid:durableId="14816817">
    <w:abstractNumId w:val="4"/>
  </w:num>
  <w:num w:numId="6" w16cid:durableId="18506804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E97"/>
    <w:rsid w:val="0005327B"/>
    <w:rsid w:val="00142AA5"/>
    <w:rsid w:val="001678AE"/>
    <w:rsid w:val="00263115"/>
    <w:rsid w:val="002A6EE3"/>
    <w:rsid w:val="00391042"/>
    <w:rsid w:val="003C05FD"/>
    <w:rsid w:val="003D47C0"/>
    <w:rsid w:val="00417C75"/>
    <w:rsid w:val="004D7245"/>
    <w:rsid w:val="006D4EE2"/>
    <w:rsid w:val="007E2A4B"/>
    <w:rsid w:val="00835430"/>
    <w:rsid w:val="00862A1E"/>
    <w:rsid w:val="0089556B"/>
    <w:rsid w:val="00AA24AF"/>
    <w:rsid w:val="00B30CC7"/>
    <w:rsid w:val="00D658D5"/>
    <w:rsid w:val="00E16078"/>
    <w:rsid w:val="00E55539"/>
    <w:rsid w:val="00EA3CEA"/>
    <w:rsid w:val="00EA58BB"/>
    <w:rsid w:val="00ED1E97"/>
    <w:rsid w:val="00F72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enu v:ext="edit" fillcolor="none [4]" strokecolor="none [1]" shadowcolor="none [2]"/>
    </o:shapedefaults>
    <o:shapelayout v:ext="edit">
      <o:idmap v:ext="edit" data="1"/>
    </o:shapelayout>
  </w:shapeDefaults>
  <w:doNotEmbedSmartTags/>
  <w:decimalSymbol w:val="."/>
  <w:listSeparator w:val=","/>
  <w14:docId w14:val="6672071D"/>
  <w14:defaultImageDpi w14:val="300"/>
  <w15:docId w15:val="{D710A81F-EE78-47FF-8A37-7232C8C89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76" w:lineRule="auto"/>
      <w:jc w:val="center"/>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WW8Num2z0">
    <w:name w:val="WW8Num2z0"/>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customStyle="1" w:styleId="WW8Num4z0">
    <w:name w:val="WW8Num4z0"/>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TitleChar">
    <w:name w:val="Title Char"/>
  </w:style>
  <w:style w:type="character" w:customStyle="1" w:styleId="QuoteChar">
    <w:name w:val="Quote Char"/>
  </w:style>
  <w:style w:type="character" w:customStyle="1" w:styleId="IntenseQuoteChar">
    <w:name w:val="Intense Quote Char"/>
  </w:style>
  <w:style w:type="character" w:customStyle="1" w:styleId="HeaderChar">
    <w:name w:val="Header Char"/>
  </w:style>
  <w:style w:type="character" w:customStyle="1" w:styleId="FooterChar">
    <w:name w:val="Footer Char"/>
  </w:style>
  <w:style w:type="character" w:styleId="CommentReference">
    <w:name w:val="annotation reference"/>
    <w:rPr>
      <w:sz w:val="16"/>
      <w:szCs w:val="16"/>
    </w:rPr>
  </w:style>
  <w:style w:type="character" w:customStyle="1" w:styleId="CommentTextChar">
    <w:name w:val="Comment Text Char"/>
    <w:rPr>
      <w:lang w:eastAsia="zh-TW"/>
    </w:rPr>
  </w:style>
  <w:style w:type="character" w:customStyle="1" w:styleId="CommentSubjectChar">
    <w:name w:val="Comment Subject Char"/>
  </w:style>
  <w:style w:type="character" w:customStyle="1" w:styleId="BalloonTextChar">
    <w:name w:val="Balloon Text Char"/>
  </w:style>
  <w:style w:type="paragraph" w:customStyle="1" w:styleId="Heading">
    <w:name w:val="Heading"/>
    <w:basedOn w:val="Normal"/>
    <w:next w:val="BodyText"/>
    <w:pPr>
      <w:spacing w:after="300"/>
    </w:p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Hindi"/>
    </w:rPr>
  </w:style>
  <w:style w:type="paragraph" w:styleId="NoSpacing">
    <w:name w:val="No Spacing"/>
    <w:basedOn w:val="Normal"/>
    <w:qFormat/>
  </w:style>
  <w:style w:type="paragraph" w:styleId="ListParagraph">
    <w:name w:val="List Paragraph"/>
    <w:basedOn w:val="Normal"/>
    <w:qFormat/>
    <w:pPr>
      <w:ind w:left="720"/>
    </w:pPr>
  </w:style>
  <w:style w:type="paragraph" w:styleId="Quote">
    <w:name w:val="Quote"/>
    <w:basedOn w:val="Normal"/>
    <w:next w:val="Normal"/>
    <w:qFormat/>
  </w:style>
  <w:style w:type="paragraph" w:styleId="IntenseQuote">
    <w:name w:val="Intense Quote"/>
    <w:basedOn w:val="Normal"/>
    <w:next w:val="Normal"/>
    <w:qFormat/>
    <w:pPr>
      <w:spacing w:before="320" w:after="480"/>
      <w:ind w:left="936" w:right="936"/>
    </w:pPr>
  </w:style>
  <w:style w:type="paragraph" w:styleId="Header">
    <w:name w:val="header"/>
    <w:basedOn w:val="Normal"/>
    <w:pPr>
      <w:tabs>
        <w:tab w:val="center" w:pos="4680"/>
        <w:tab w:val="right" w:pos="9360"/>
      </w:tabs>
      <w:spacing w:line="240" w:lineRule="auto"/>
    </w:pPr>
  </w:style>
  <w:style w:type="paragraph" w:styleId="Footer">
    <w:name w:val="footer"/>
    <w:basedOn w:val="Normal"/>
    <w:pPr>
      <w:tabs>
        <w:tab w:val="center" w:pos="4680"/>
        <w:tab w:val="right" w:pos="9360"/>
      </w:tabs>
      <w:spacing w:line="240" w:lineRule="auto"/>
    </w:p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BalloonText">
    <w:name w:val="Balloon Text"/>
    <w:basedOn w:val="Normal"/>
    <w:pPr>
      <w:spacing w:line="240" w:lineRule="auto"/>
    </w:pPr>
  </w:style>
  <w:style w:type="paragraph" w:customStyle="1" w:styleId="Framecontents">
    <w:name w:val="Frame contents"/>
    <w:basedOn w:val="BodyText"/>
  </w:style>
  <w:style w:type="paragraph" w:styleId="HTMLPreformatted">
    <w:name w:val="HTML Preformatted"/>
    <w:basedOn w:val="Normal"/>
    <w:link w:val="HTMLPreformattedChar"/>
    <w:uiPriority w:val="99"/>
    <w:semiHidden/>
    <w:unhideWhenUsed/>
    <w:rsid w:val="00D6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w:hAnsi="Courier" w:cs="Courier"/>
    </w:rPr>
  </w:style>
  <w:style w:type="character" w:customStyle="1" w:styleId="HTMLPreformattedChar">
    <w:name w:val="HTML Preformatted Char"/>
    <w:basedOn w:val="DefaultParagraphFont"/>
    <w:link w:val="HTMLPreformatted"/>
    <w:uiPriority w:val="99"/>
    <w:semiHidden/>
    <w:rsid w:val="00D658D5"/>
    <w:rPr>
      <w:rFonts w:ascii="Courier" w:hAnsi="Courier" w:cs="Courier"/>
    </w:rPr>
  </w:style>
  <w:style w:type="character" w:customStyle="1" w:styleId="end-tag">
    <w:name w:val="end-tag"/>
    <w:basedOn w:val="DefaultParagraphFont"/>
    <w:rsid w:val="00D65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972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1802</TotalTime>
  <Pages>7</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rlgardner</dc:creator>
  <cp:keywords/>
  <cp:lastModifiedBy>Ailyn Diaz</cp:lastModifiedBy>
  <cp:revision>8</cp:revision>
  <cp:lastPrinted>2012-04-12T16:47:00Z</cp:lastPrinted>
  <dcterms:created xsi:type="dcterms:W3CDTF">2016-04-10T13:33:00Z</dcterms:created>
  <dcterms:modified xsi:type="dcterms:W3CDTF">2022-05-02T01:33:00Z</dcterms:modified>
</cp:coreProperties>
</file>